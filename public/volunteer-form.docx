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941AA1">
      <w:pPr>
        <w:jc w:val="center"/>
        <w:rPr>
          <w:rFonts w:ascii="Garamond" w:hAnsi="Garamond"/>
          <w:b/>
          <w:color w:val="0070C0"/>
          <w:sz w:val="24"/>
          <w:szCs w:val="24"/>
          <w:lang w:val="en-GB"/>
        </w:rPr>
      </w:pPr>
      <w:bookmarkStart w:id="0" w:name="_GoBack"/>
      <w:bookmarkEnd w:id="0"/>
      <w:r>
        <w:rPr>
          <w:rFonts w:ascii="Garamond" w:hAnsi="Garamond"/>
          <w:b/>
          <w:color w:val="0070C0"/>
          <w:sz w:val="24"/>
          <w:szCs w:val="24"/>
          <w:lang w:val="en-GB"/>
        </w:rPr>
        <w:t>WELCOME TO APIRIHALLOWED FOUNDATION!</w:t>
      </w:r>
    </w:p>
    <w:p w14:paraId="5C8D2FB3">
      <w:pPr>
        <w:rPr>
          <w:rFonts w:ascii="Garamond" w:hAnsi="Garamond"/>
          <w:b/>
          <w:color w:val="0070C0"/>
          <w:sz w:val="20"/>
          <w:szCs w:val="22"/>
          <w:lang w:val="en-GB"/>
        </w:rPr>
      </w:pPr>
    </w:p>
    <w:p w14:paraId="034094CD">
      <w:pPr>
        <w:tabs>
          <w:tab w:val="left" w:pos="8730"/>
        </w:tabs>
        <w:rPr>
          <w:rFonts w:ascii="Garamond" w:hAnsi="Garamond"/>
          <w:b/>
          <w:color w:val="0070C0"/>
          <w:sz w:val="20"/>
          <w:szCs w:val="22"/>
          <w:lang w:val="en-GB"/>
        </w:rPr>
      </w:pPr>
      <w:r>
        <w:rPr>
          <w:rFonts w:ascii="Garamond" w:hAnsi="Garamond"/>
          <w:b/>
          <w:color w:val="0070C0"/>
          <w:sz w:val="28"/>
          <w:szCs w:val="28"/>
          <w:lang w:val="en-GB"/>
        </w:rPr>
        <w:t>Dear Volunteer</w:t>
      </w:r>
      <w:r>
        <w:rPr>
          <w:rFonts w:ascii="Garamond" w:hAnsi="Garamond"/>
          <w:b/>
          <w:color w:val="0070C0"/>
          <w:sz w:val="20"/>
          <w:szCs w:val="22"/>
          <w:lang w:val="en-GB"/>
        </w:rPr>
        <w:t>,</w:t>
      </w:r>
      <w:r>
        <w:rPr>
          <w:rFonts w:ascii="Garamond" w:hAnsi="Garamond"/>
          <w:b/>
          <w:color w:val="0070C0"/>
          <w:sz w:val="20"/>
          <w:szCs w:val="22"/>
          <w:lang w:val="en-GB"/>
        </w:rPr>
        <w:tab/>
      </w:r>
    </w:p>
    <w:p w14:paraId="47341285">
      <w:pPr>
        <w:rPr>
          <w:rFonts w:ascii="Garamond" w:hAnsi="Garamond"/>
          <w:color w:val="0070C0"/>
          <w:sz w:val="20"/>
          <w:szCs w:val="22"/>
          <w:lang w:val="en-GB"/>
        </w:rPr>
      </w:pPr>
    </w:p>
    <w:p w14:paraId="7E8A150B">
      <w:pPr>
        <w:jc w:val="both"/>
        <w:rPr>
          <w:rFonts w:ascii="Garamond" w:hAnsi="Garamond"/>
          <w:sz w:val="20"/>
          <w:szCs w:val="22"/>
          <w:lang w:val="en-GB"/>
        </w:rPr>
      </w:pPr>
      <w:r>
        <w:rPr>
          <w:rFonts w:ascii="Garamond" w:hAnsi="Garamond"/>
          <w:sz w:val="20"/>
          <w:szCs w:val="22"/>
          <w:lang w:val="en-GB"/>
        </w:rPr>
        <w:t xml:space="preserve">Thank you for your interest in ApiriHallowed Foundation. By completing this application you are taking the first step in a process that will allow us to learn more about you, your achievements, and your future goals.  </w:t>
      </w:r>
    </w:p>
    <w:p w14:paraId="0252BA50">
      <w:pPr>
        <w:jc w:val="both"/>
        <w:rPr>
          <w:rFonts w:ascii="Garamond" w:hAnsi="Garamond"/>
          <w:sz w:val="20"/>
          <w:szCs w:val="22"/>
          <w:lang w:val="en-GB"/>
        </w:rPr>
      </w:pPr>
    </w:p>
    <w:p w14:paraId="446ECA9E">
      <w:pPr>
        <w:jc w:val="both"/>
        <w:rPr>
          <w:rFonts w:ascii="Garamond" w:hAnsi="Garamond"/>
          <w:sz w:val="20"/>
          <w:szCs w:val="22"/>
          <w:lang w:val="en-GB"/>
        </w:rPr>
      </w:pPr>
      <w:r>
        <w:rPr>
          <w:rFonts w:ascii="Garamond" w:hAnsi="Garamond"/>
          <w:sz w:val="20"/>
          <w:szCs w:val="22"/>
          <w:lang w:val="en-GB"/>
        </w:rPr>
        <w:t xml:space="preserve">Prior to completing this application, we encourage you to learn as much as possible about </w:t>
      </w:r>
      <w:r>
        <w:rPr>
          <w:rFonts w:ascii="Garamond" w:hAnsi="Garamond"/>
          <w:color w:val="0070C0"/>
          <w:sz w:val="20"/>
          <w:szCs w:val="22"/>
          <w:lang w:val="en-GB"/>
        </w:rPr>
        <w:t>ApiriHallowed Foundation.</w:t>
      </w:r>
      <w:r>
        <w:rPr>
          <w:rFonts w:ascii="Garamond" w:hAnsi="Garamond"/>
          <w:sz w:val="20"/>
          <w:szCs w:val="22"/>
          <w:lang w:val="en-GB"/>
        </w:rPr>
        <w:t xml:space="preserve">  Read our brochure, ask us questions, or visit our website: </w:t>
      </w:r>
      <w:r>
        <w:fldChar w:fldCharType="begin"/>
      </w:r>
      <w:r>
        <w:instrText xml:space="preserve"> HYPERLINK "http://www.ahfmig.org" </w:instrText>
      </w:r>
      <w:r>
        <w:fldChar w:fldCharType="separate"/>
      </w:r>
      <w:r>
        <w:rPr>
          <w:rStyle w:val="6"/>
          <w:rFonts w:ascii="Garamond" w:hAnsi="Garamond"/>
          <w:sz w:val="20"/>
          <w:szCs w:val="22"/>
          <w:lang w:val="en-GB"/>
        </w:rPr>
        <w:t>www.ahfmig.org</w:t>
      </w:r>
      <w:r>
        <w:fldChar w:fldCharType="end"/>
      </w:r>
      <w:r>
        <w:rPr>
          <w:rFonts w:ascii="Garamond" w:hAnsi="Garamond"/>
          <w:sz w:val="20"/>
          <w:szCs w:val="22"/>
          <w:lang w:val="en-GB"/>
        </w:rPr>
        <w:t>. Think about the role you envision playing in AHF’s future. If you believe ApiriHallowed Foundation is the right place for you, take the next step and apply!</w:t>
      </w:r>
    </w:p>
    <w:p w14:paraId="11DA8AAF">
      <w:pPr>
        <w:jc w:val="both"/>
        <w:rPr>
          <w:rFonts w:ascii="Garamond" w:hAnsi="Garamond"/>
          <w:sz w:val="20"/>
          <w:szCs w:val="22"/>
          <w:lang w:val="en-GB"/>
        </w:rPr>
      </w:pPr>
    </w:p>
    <w:p w14:paraId="555AE118">
      <w:pPr>
        <w:jc w:val="both"/>
        <w:rPr>
          <w:rFonts w:ascii="Garamond" w:hAnsi="Garamond"/>
          <w:sz w:val="20"/>
          <w:szCs w:val="22"/>
          <w:lang w:val="en-GB"/>
        </w:rPr>
      </w:pPr>
      <w:r>
        <w:rPr>
          <w:rFonts w:ascii="Garamond" w:hAnsi="Garamond"/>
          <w:sz w:val="20"/>
          <w:szCs w:val="22"/>
          <w:lang w:val="en-GB"/>
        </w:rPr>
        <w:t>We are excited that you have chosen to Volunteer in ApiriHallowed Foundation, and wish you continued success as you pursue your dreams.</w:t>
      </w:r>
    </w:p>
    <w:p w14:paraId="5FDAE113">
      <w:pPr>
        <w:jc w:val="both"/>
        <w:rPr>
          <w:rFonts w:ascii="Garamond" w:hAnsi="Garamond"/>
          <w:sz w:val="20"/>
          <w:szCs w:val="22"/>
          <w:lang w:val="en-GB"/>
        </w:rPr>
      </w:pPr>
    </w:p>
    <w:p w14:paraId="6106E1C4">
      <w:pPr>
        <w:jc w:val="both"/>
        <w:rPr>
          <w:rFonts w:ascii="Garamond" w:hAnsi="Garamond"/>
          <w:sz w:val="20"/>
          <w:szCs w:val="22"/>
          <w:lang w:val="en-GB"/>
        </w:rPr>
      </w:pPr>
      <w:r>
        <w:rPr>
          <w:rFonts w:ascii="Garamond" w:hAnsi="Garamond"/>
          <w:sz w:val="20"/>
          <w:szCs w:val="22"/>
          <w:lang w:val="en-GB"/>
        </w:rPr>
        <w:t>Warm regards,</w:t>
      </w:r>
    </w:p>
    <w:p w14:paraId="77C56FC7">
      <w:pPr>
        <w:jc w:val="both"/>
        <w:rPr>
          <w:rFonts w:ascii="Garamond" w:hAnsi="Garamond"/>
          <w:color w:val="0070C0"/>
          <w:sz w:val="20"/>
          <w:szCs w:val="22"/>
          <w:lang w:val="en-GB"/>
        </w:rPr>
      </w:pPr>
      <w:r>
        <w:rPr>
          <w:rFonts w:ascii="Garamond" w:hAnsi="Garamond"/>
          <w:color w:val="0070C0"/>
          <w:sz w:val="20"/>
          <w:szCs w:val="22"/>
          <w:lang w:val="en-GB"/>
        </w:rPr>
        <w:t>ApiriHallowed Foundation</w:t>
      </w:r>
    </w:p>
    <w:p w14:paraId="6C0897D5">
      <w:pPr>
        <w:jc w:val="both"/>
        <w:rPr>
          <w:rFonts w:ascii="Garamond" w:hAnsi="Garamond"/>
          <w:color w:val="0070C0"/>
          <w:sz w:val="20"/>
          <w:szCs w:val="22"/>
          <w:lang w:val="en-GB"/>
        </w:rPr>
      </w:pPr>
    </w:p>
    <w:p w14:paraId="1A55A66F">
      <w:pPr>
        <w:jc w:val="center"/>
        <w:rPr>
          <w:rFonts w:ascii="Garamond" w:hAnsi="Garamond"/>
          <w:b/>
          <w:color w:val="0070C0"/>
          <w:sz w:val="20"/>
          <w:szCs w:val="22"/>
          <w:u w:val="single"/>
          <w:lang w:val="en-GB"/>
        </w:rPr>
      </w:pPr>
      <w:r>
        <w:rPr>
          <w:rFonts w:ascii="Garamond" w:hAnsi="Garamond"/>
          <w:b/>
          <w:color w:val="0070C0"/>
          <w:sz w:val="20"/>
          <w:szCs w:val="22"/>
          <w:lang w:val="en-GB"/>
        </w:rPr>
        <w:t>VOLUNTEERS INSTRUCTIONS</w:t>
      </w:r>
    </w:p>
    <w:p w14:paraId="2DDCDC80">
      <w:pPr>
        <w:rPr>
          <w:rFonts w:ascii="Garamond" w:hAnsi="Garamond"/>
          <w:sz w:val="20"/>
          <w:szCs w:val="20"/>
        </w:rPr>
      </w:pPr>
      <w:r>
        <w:rPr>
          <w:rFonts w:ascii="Garamond" w:hAnsi="Garamond"/>
          <w:sz w:val="20"/>
          <w:szCs w:val="20"/>
        </w:rPr>
        <w:t>A volunteer is a person or an individual who utilizes his/her physical potential, time, knowledge, abilities, talents or/and experiences to helping the Orphan and vulnerable child, the Widows, the Hospitalized, the Prison inmates, in its regular work schedule or specific aid projects and expects no financial benefit in return, someone who works of their own free will and without monetary reward to benefit the community.</w:t>
      </w:r>
    </w:p>
    <w:p w14:paraId="67419E97">
      <w:pPr>
        <w:rPr>
          <w:rFonts w:ascii="Garamond" w:hAnsi="Garamond"/>
          <w:sz w:val="20"/>
          <w:szCs w:val="20"/>
        </w:rPr>
      </w:pPr>
      <w:r>
        <w:rPr>
          <w:rFonts w:ascii="Garamond" w:hAnsi="Garamond"/>
          <w:sz w:val="20"/>
          <w:szCs w:val="20"/>
        </w:rPr>
        <w:t>A volunteer is a person who is a light to others, giving witness in a mixed-up age, doing well and willingly the tasks at hand; being aware of another’s needs and doing something about it.</w:t>
      </w:r>
    </w:p>
    <w:p w14:paraId="01DBD504">
      <w:pPr>
        <w:rPr>
          <w:rFonts w:ascii="Garamond" w:hAnsi="Garamond"/>
          <w:sz w:val="20"/>
          <w:szCs w:val="20"/>
        </w:rPr>
      </w:pPr>
      <w:r>
        <w:rPr>
          <w:rFonts w:ascii="Garamond" w:hAnsi="Garamond"/>
          <w:sz w:val="20"/>
          <w:szCs w:val="20"/>
        </w:rPr>
        <w:t>It could also be said that volunteering is an opportunity to change lives, including the individual in question. When frustrated or overwhelmed about a certain disaster/crisis/way of life of a group of people or person and so on, especially when associated with the well-being of humanity, volunteering to help could be a great way to cope. This could be support through financial/material donations or time donation.</w:t>
      </w:r>
    </w:p>
    <w:p w14:paraId="66ED12AE">
      <w:pPr>
        <w:rPr>
          <w:rFonts w:ascii="Garamond" w:hAnsi="Garamond"/>
          <w:sz w:val="20"/>
          <w:szCs w:val="20"/>
        </w:rPr>
      </w:pPr>
    </w:p>
    <w:p w14:paraId="7848DCE6">
      <w:pPr>
        <w:rPr>
          <w:rFonts w:ascii="Garamond" w:hAnsi="Garamond"/>
          <w:b/>
          <w:color w:val="0070C0"/>
          <w:sz w:val="20"/>
          <w:szCs w:val="20"/>
        </w:rPr>
      </w:pPr>
      <w:r>
        <w:rPr>
          <w:rFonts w:ascii="Garamond" w:hAnsi="Garamond"/>
          <w:b/>
          <w:color w:val="0070C0"/>
          <w:sz w:val="20"/>
          <w:szCs w:val="20"/>
        </w:rPr>
        <w:t>Requirements to be a great volunteer in AHF include:</w:t>
      </w:r>
    </w:p>
    <w:p w14:paraId="504944DC">
      <w:pPr>
        <w:pStyle w:val="10"/>
        <w:numPr>
          <w:ilvl w:val="0"/>
          <w:numId w:val="1"/>
        </w:numPr>
        <w:spacing w:after="200" w:line="276" w:lineRule="auto"/>
        <w:contextualSpacing/>
        <w:rPr>
          <w:rFonts w:ascii="Garamond" w:hAnsi="Garamond"/>
          <w:sz w:val="20"/>
          <w:szCs w:val="20"/>
        </w:rPr>
      </w:pPr>
      <w:r>
        <w:rPr>
          <w:rFonts w:ascii="Garamond" w:hAnsi="Garamond"/>
          <w:sz w:val="20"/>
          <w:szCs w:val="20"/>
        </w:rPr>
        <w:t>A desire to help others; compassion</w:t>
      </w:r>
    </w:p>
    <w:p w14:paraId="33092434">
      <w:pPr>
        <w:pStyle w:val="10"/>
        <w:numPr>
          <w:ilvl w:val="0"/>
          <w:numId w:val="1"/>
        </w:numPr>
        <w:spacing w:after="200" w:line="276" w:lineRule="auto"/>
        <w:contextualSpacing/>
        <w:rPr>
          <w:rFonts w:ascii="Garamond" w:hAnsi="Garamond"/>
          <w:sz w:val="20"/>
          <w:szCs w:val="20"/>
        </w:rPr>
      </w:pPr>
      <w:r>
        <w:rPr>
          <w:rFonts w:ascii="Garamond" w:hAnsi="Garamond"/>
          <w:sz w:val="20"/>
          <w:szCs w:val="20"/>
        </w:rPr>
        <w:t>A pleasant demeanour,</w:t>
      </w:r>
    </w:p>
    <w:p w14:paraId="300277D6">
      <w:pPr>
        <w:pStyle w:val="10"/>
        <w:numPr>
          <w:ilvl w:val="0"/>
          <w:numId w:val="1"/>
        </w:numPr>
        <w:spacing w:after="200" w:line="276" w:lineRule="auto"/>
        <w:contextualSpacing/>
        <w:rPr>
          <w:rFonts w:ascii="Garamond" w:hAnsi="Garamond"/>
          <w:sz w:val="20"/>
          <w:szCs w:val="20"/>
        </w:rPr>
      </w:pPr>
      <w:r>
        <w:rPr>
          <w:rFonts w:ascii="Garamond" w:hAnsi="Garamond"/>
          <w:sz w:val="20"/>
          <w:szCs w:val="20"/>
        </w:rPr>
        <w:t>A good reading/speaking voice;</w:t>
      </w:r>
    </w:p>
    <w:p w14:paraId="30C5FF02">
      <w:pPr>
        <w:pStyle w:val="10"/>
        <w:numPr>
          <w:ilvl w:val="0"/>
          <w:numId w:val="1"/>
        </w:numPr>
        <w:spacing w:after="200" w:line="276" w:lineRule="auto"/>
        <w:contextualSpacing/>
        <w:rPr>
          <w:rFonts w:ascii="Garamond" w:hAnsi="Garamond"/>
          <w:sz w:val="20"/>
          <w:szCs w:val="20"/>
        </w:rPr>
      </w:pPr>
      <w:r>
        <w:rPr>
          <w:rFonts w:ascii="Garamond" w:hAnsi="Garamond"/>
          <w:sz w:val="20"/>
          <w:szCs w:val="20"/>
        </w:rPr>
        <w:t>Average reading skills;</w:t>
      </w:r>
    </w:p>
    <w:p w14:paraId="5E62CAFA">
      <w:pPr>
        <w:pStyle w:val="10"/>
        <w:numPr>
          <w:ilvl w:val="0"/>
          <w:numId w:val="1"/>
        </w:numPr>
        <w:spacing w:after="200" w:line="276" w:lineRule="auto"/>
        <w:contextualSpacing/>
        <w:rPr>
          <w:rFonts w:ascii="Garamond" w:hAnsi="Garamond"/>
          <w:sz w:val="20"/>
          <w:szCs w:val="20"/>
        </w:rPr>
      </w:pPr>
      <w:r>
        <w:rPr>
          <w:rFonts w:ascii="Garamond" w:hAnsi="Garamond"/>
          <w:sz w:val="20"/>
          <w:szCs w:val="20"/>
        </w:rPr>
        <w:t>Organizational or planning abilities;</w:t>
      </w:r>
    </w:p>
    <w:p w14:paraId="74FB06B2">
      <w:pPr>
        <w:pStyle w:val="10"/>
        <w:numPr>
          <w:ilvl w:val="0"/>
          <w:numId w:val="1"/>
        </w:numPr>
        <w:spacing w:after="200" w:line="276" w:lineRule="auto"/>
        <w:contextualSpacing/>
        <w:rPr>
          <w:rFonts w:ascii="Garamond" w:hAnsi="Garamond"/>
          <w:sz w:val="20"/>
          <w:szCs w:val="20"/>
        </w:rPr>
      </w:pPr>
      <w:r>
        <w:rPr>
          <w:rFonts w:ascii="Garamond" w:hAnsi="Garamond"/>
          <w:sz w:val="20"/>
          <w:szCs w:val="20"/>
        </w:rPr>
        <w:t>A clear criminal history;</w:t>
      </w:r>
    </w:p>
    <w:p w14:paraId="4EFA4E72">
      <w:pPr>
        <w:rPr>
          <w:rFonts w:ascii="Garamond" w:hAnsi="Garamond"/>
          <w:b/>
          <w:color w:val="0070C0"/>
          <w:sz w:val="20"/>
          <w:szCs w:val="20"/>
        </w:rPr>
      </w:pPr>
      <w:r>
        <w:rPr>
          <w:rFonts w:ascii="Garamond" w:hAnsi="Garamond"/>
          <w:b/>
          <w:color w:val="0070C0"/>
          <w:sz w:val="20"/>
          <w:szCs w:val="20"/>
        </w:rPr>
        <w:t>The benefits of volunteering in AHF include:</w:t>
      </w:r>
    </w:p>
    <w:p w14:paraId="1D8A3E9A">
      <w:pPr>
        <w:pStyle w:val="10"/>
        <w:numPr>
          <w:ilvl w:val="0"/>
          <w:numId w:val="2"/>
        </w:numPr>
        <w:spacing w:after="200" w:line="276" w:lineRule="auto"/>
        <w:contextualSpacing/>
        <w:rPr>
          <w:rFonts w:ascii="Garamond" w:hAnsi="Garamond"/>
          <w:sz w:val="20"/>
          <w:szCs w:val="20"/>
        </w:rPr>
      </w:pPr>
      <w:r>
        <w:rPr>
          <w:rFonts w:ascii="Garamond" w:hAnsi="Garamond"/>
          <w:sz w:val="20"/>
          <w:szCs w:val="20"/>
        </w:rPr>
        <w:t>Gain employment skills and relevant work experience</w:t>
      </w:r>
    </w:p>
    <w:p w14:paraId="3B8A0967">
      <w:pPr>
        <w:pStyle w:val="10"/>
        <w:numPr>
          <w:ilvl w:val="0"/>
          <w:numId w:val="2"/>
        </w:numPr>
        <w:spacing w:after="200" w:line="276" w:lineRule="auto"/>
        <w:contextualSpacing/>
        <w:rPr>
          <w:rFonts w:ascii="Garamond" w:hAnsi="Garamond"/>
          <w:sz w:val="20"/>
          <w:szCs w:val="20"/>
        </w:rPr>
      </w:pPr>
      <w:r>
        <w:rPr>
          <w:rFonts w:ascii="Garamond" w:hAnsi="Garamond"/>
          <w:sz w:val="20"/>
          <w:szCs w:val="20"/>
        </w:rPr>
        <w:t>Gain knowledge of how the community sector works</w:t>
      </w:r>
    </w:p>
    <w:p w14:paraId="3D665D10">
      <w:pPr>
        <w:pStyle w:val="10"/>
        <w:numPr>
          <w:ilvl w:val="0"/>
          <w:numId w:val="2"/>
        </w:numPr>
        <w:spacing w:after="200" w:line="276" w:lineRule="auto"/>
        <w:contextualSpacing/>
        <w:rPr>
          <w:rFonts w:ascii="Garamond" w:hAnsi="Garamond"/>
          <w:sz w:val="20"/>
          <w:szCs w:val="20"/>
        </w:rPr>
      </w:pPr>
      <w:r>
        <w:rPr>
          <w:rFonts w:ascii="Garamond" w:hAnsi="Garamond"/>
          <w:sz w:val="20"/>
          <w:szCs w:val="20"/>
        </w:rPr>
        <w:t>Explore career options (gives you a chance to discover what kinds of things you are best at and enjoy the most and help you shape your ideas about your career goals)</w:t>
      </w:r>
    </w:p>
    <w:p w14:paraId="594C9821">
      <w:pPr>
        <w:pStyle w:val="10"/>
        <w:numPr>
          <w:ilvl w:val="0"/>
          <w:numId w:val="2"/>
        </w:numPr>
        <w:spacing w:after="200" w:line="276" w:lineRule="auto"/>
        <w:contextualSpacing/>
        <w:rPr>
          <w:rFonts w:ascii="Garamond" w:hAnsi="Garamond"/>
          <w:sz w:val="20"/>
          <w:szCs w:val="20"/>
        </w:rPr>
      </w:pPr>
      <w:r>
        <w:rPr>
          <w:rFonts w:ascii="Garamond" w:hAnsi="Garamond"/>
          <w:sz w:val="20"/>
          <w:szCs w:val="20"/>
        </w:rPr>
        <w:t>Increase employability</w:t>
      </w:r>
    </w:p>
    <w:p w14:paraId="63F5668B">
      <w:pPr>
        <w:pStyle w:val="10"/>
        <w:numPr>
          <w:ilvl w:val="0"/>
          <w:numId w:val="2"/>
        </w:numPr>
        <w:spacing w:after="200" w:line="276" w:lineRule="auto"/>
        <w:contextualSpacing/>
        <w:rPr>
          <w:rFonts w:ascii="Garamond" w:hAnsi="Garamond"/>
          <w:sz w:val="20"/>
          <w:szCs w:val="20"/>
        </w:rPr>
      </w:pPr>
      <w:r>
        <w:rPr>
          <w:rFonts w:ascii="Garamond" w:hAnsi="Garamond"/>
          <w:sz w:val="20"/>
          <w:szCs w:val="20"/>
        </w:rPr>
        <w:t xml:space="preserve">Gain self confidence </w:t>
      </w:r>
    </w:p>
    <w:p w14:paraId="3B819C5D">
      <w:pPr>
        <w:pStyle w:val="10"/>
        <w:numPr>
          <w:ilvl w:val="0"/>
          <w:numId w:val="2"/>
        </w:numPr>
        <w:spacing w:after="200" w:line="276" w:lineRule="auto"/>
        <w:contextualSpacing/>
        <w:rPr>
          <w:rFonts w:ascii="Garamond" w:hAnsi="Garamond"/>
          <w:sz w:val="20"/>
          <w:szCs w:val="20"/>
        </w:rPr>
      </w:pPr>
      <w:r>
        <w:rPr>
          <w:rFonts w:ascii="Garamond" w:hAnsi="Garamond"/>
          <w:sz w:val="20"/>
          <w:szCs w:val="20"/>
        </w:rPr>
        <w:t>Self fulfillment ( it helps develop a new understanding of people who are different from you, people with disabilities, people in financial distress, sick kids, or strangers who need help).</w:t>
      </w:r>
    </w:p>
    <w:p w14:paraId="7A616573">
      <w:pPr>
        <w:pStyle w:val="10"/>
        <w:numPr>
          <w:ilvl w:val="0"/>
          <w:numId w:val="2"/>
        </w:numPr>
        <w:spacing w:after="200" w:line="276" w:lineRule="auto"/>
        <w:contextualSpacing/>
        <w:rPr>
          <w:rFonts w:ascii="Garamond" w:hAnsi="Garamond"/>
          <w:sz w:val="20"/>
          <w:szCs w:val="20"/>
        </w:rPr>
      </w:pPr>
      <w:r>
        <w:rPr>
          <w:rFonts w:ascii="Garamond" w:hAnsi="Garamond"/>
          <w:sz w:val="20"/>
          <w:szCs w:val="20"/>
        </w:rPr>
        <w:t>Service to the community</w:t>
      </w:r>
    </w:p>
    <w:p w14:paraId="0959648A">
      <w:pPr>
        <w:rPr>
          <w:rFonts w:ascii="Garamond" w:hAnsi="Garamond"/>
          <w:sz w:val="20"/>
          <w:szCs w:val="20"/>
        </w:rPr>
      </w:pPr>
      <w:r>
        <w:rPr>
          <w:rFonts w:ascii="Garamond" w:hAnsi="Garamond"/>
          <w:sz w:val="20"/>
          <w:szCs w:val="20"/>
        </w:rPr>
        <w:t xml:space="preserve">Helping others in need is and should be an important part of our way of life. Individuals under this category would be given the opportunity to pick or function in what really interests him/her.   </w:t>
      </w:r>
    </w:p>
    <w:p w14:paraId="2BF7EB1D">
      <w:pPr>
        <w:rPr>
          <w:rFonts w:ascii="Garamond" w:hAnsi="Garamond"/>
          <w:sz w:val="20"/>
          <w:szCs w:val="20"/>
        </w:rPr>
      </w:pPr>
    </w:p>
    <w:p w14:paraId="320E9313">
      <w:pPr>
        <w:tabs>
          <w:tab w:val="right" w:pos="9360"/>
        </w:tabs>
        <w:rPr>
          <w:rFonts w:ascii="Garamond" w:hAnsi="Garamond"/>
          <w:sz w:val="20"/>
          <w:szCs w:val="20"/>
        </w:rPr>
      </w:pPr>
    </w:p>
    <w:p w14:paraId="23BFD4B3">
      <w:pPr>
        <w:jc w:val="center"/>
        <w:rPr>
          <w:rFonts w:ascii="Garamond" w:hAnsi="Garamond"/>
          <w:b/>
          <w:color w:val="0070C0"/>
          <w:sz w:val="20"/>
          <w:szCs w:val="20"/>
        </w:rPr>
      </w:pPr>
    </w:p>
    <w:p w14:paraId="3BB54ED4">
      <w:pPr>
        <w:jc w:val="center"/>
        <w:rPr>
          <w:rFonts w:ascii="Garamond" w:hAnsi="Garamond"/>
          <w:b/>
          <w:color w:val="0070C0"/>
          <w:sz w:val="20"/>
          <w:szCs w:val="20"/>
        </w:rPr>
      </w:pPr>
    </w:p>
    <w:p w14:paraId="6D330A8C">
      <w:pPr>
        <w:jc w:val="center"/>
        <w:rPr>
          <w:rFonts w:ascii="Garamond" w:hAnsi="Garamond"/>
          <w:b/>
          <w:color w:val="0070C0"/>
          <w:sz w:val="20"/>
          <w:szCs w:val="20"/>
        </w:rPr>
      </w:pPr>
    </w:p>
    <w:p w14:paraId="61435360">
      <w:pPr>
        <w:jc w:val="center"/>
        <w:rPr>
          <w:rFonts w:ascii="Garamond" w:hAnsi="Garamond"/>
          <w:b/>
          <w:color w:val="0070C0"/>
          <w:sz w:val="20"/>
          <w:szCs w:val="20"/>
        </w:rPr>
      </w:pPr>
      <w:r>
        <w:rPr>
          <w:rFonts w:ascii="Garamond" w:hAnsi="Garamond"/>
          <w:b/>
          <w:color w:val="0070C0"/>
          <w:sz w:val="20"/>
          <w:szCs w:val="20"/>
        </w:rPr>
        <w:t>SOURCING FOR VOLUNTEER IN AHF</w:t>
      </w:r>
    </w:p>
    <w:p w14:paraId="5AC75CCC">
      <w:pPr>
        <w:tabs>
          <w:tab w:val="right" w:pos="9360"/>
        </w:tabs>
        <w:rPr>
          <w:rFonts w:ascii="Garamond" w:hAnsi="Garamond"/>
          <w:sz w:val="20"/>
          <w:szCs w:val="20"/>
        </w:rPr>
      </w:pPr>
      <w:r>
        <w:rPr>
          <w:rFonts w:ascii="Garamond" w:hAnsi="Garamond"/>
          <w:sz w:val="20"/>
          <w:szCs w:val="20"/>
        </w:rPr>
        <w:t xml:space="preserve">This involves the social media, conducting rallies, one on one discussion, distribution of materials such as fliers, posters; magazines; CDs containing documentary of AHF; programs held; achievements; etc  </w:t>
      </w:r>
    </w:p>
    <w:p w14:paraId="6C98EDCB">
      <w:pPr>
        <w:tabs>
          <w:tab w:val="right" w:pos="9360"/>
        </w:tabs>
        <w:rPr>
          <w:rFonts w:ascii="Garamond" w:hAnsi="Garamond"/>
          <w:sz w:val="20"/>
          <w:szCs w:val="20"/>
        </w:rPr>
      </w:pPr>
      <w:r>
        <w:rPr>
          <w:rFonts w:ascii="Garamond" w:hAnsi="Garamond"/>
          <w:b/>
          <w:sz w:val="22"/>
          <w:szCs w:val="22"/>
        </w:rPr>
        <mc:AlternateContent>
          <mc:Choice Requires="wps">
            <w:drawing>
              <wp:anchor distT="0" distB="0" distL="114300" distR="114300" simplePos="0" relativeHeight="251666432" behindDoc="0" locked="0" layoutInCell="1" allowOverlap="1">
                <wp:simplePos x="0" y="0"/>
                <wp:positionH relativeFrom="column">
                  <wp:posOffset>5012055</wp:posOffset>
                </wp:positionH>
                <wp:positionV relativeFrom="paragraph">
                  <wp:posOffset>-2371090</wp:posOffset>
                </wp:positionV>
                <wp:extent cx="1297305" cy="1049020"/>
                <wp:effectExtent l="4445" t="4445" r="12700" b="13335"/>
                <wp:wrapNone/>
                <wp:docPr id="32" name="1026"/>
                <wp:cNvGraphicFramePr/>
                <a:graphic xmlns:a="http://schemas.openxmlformats.org/drawingml/2006/main">
                  <a:graphicData uri="http://schemas.microsoft.com/office/word/2010/wordprocessingShape">
                    <wps:wsp>
                      <wps:cNvSpPr/>
                      <wps:spPr>
                        <a:xfrm>
                          <a:off x="0" y="0"/>
                          <a:ext cx="1297305" cy="104902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id="1026" o:spid="_x0000_s1026" o:spt="1" style="position:absolute;left:0pt;margin-left:394.65pt;margin-top:-186.7pt;height:82.6pt;width:102.15pt;z-index:251666432;mso-width-relative:page;mso-height-relative:page;" filled="f" stroked="t" coordsize="21600,21600" o:gfxdata="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NGYAqfbAAAADQEAAA8AAAAAAAAAAQAgAAAAIgAAAGRycy9kb3ducmV2LnhtbFBLAQIUABQAAAAI&#10;AIdO4kB9nAvR6gEAAPMDAAAOAAAAAAAAAAEAIAAAACoBAABkcnMvZTJvRG9jLnhtbFBLBQYAAAAA&#10;BgAGAFkBAACGBQAAAAA=&#10;">
                <v:fill on="f" focussize="0,0"/>
                <v:stroke color="#000000" joinstyle="miter"/>
                <v:imagedata o:title=""/>
                <o:lock v:ext="edit" aspectratio="f"/>
              </v:rect>
            </w:pict>
          </mc:Fallback>
        </mc:AlternateContent>
      </w:r>
      <w:r>
        <w:rPr>
          <w:rFonts w:ascii="Garamond" w:hAnsi="Garamond"/>
          <w:sz w:val="20"/>
          <w:szCs w:val="20"/>
        </w:rPr>
        <w:t xml:space="preserve">Utilizing them requires delegating responsibilities to them especially in areas of their professions or interest, carrying them along in activities done and to be done, airing their views and opinion over issues on ground, activities to be carried out. </w:t>
      </w:r>
    </w:p>
    <w:p w14:paraId="5130A001">
      <w:pPr>
        <w:tabs>
          <w:tab w:val="right" w:pos="9360"/>
        </w:tabs>
        <w:rPr>
          <w:rFonts w:ascii="Garamond" w:hAnsi="Garamond"/>
          <w:sz w:val="20"/>
          <w:szCs w:val="20"/>
        </w:rPr>
      </w:pPr>
      <w:r>
        <w:rPr>
          <w:rFonts w:ascii="Garamond" w:hAnsi="Garamond"/>
          <w:sz w:val="20"/>
          <w:szCs w:val="20"/>
        </w:rPr>
        <w:t xml:space="preserve">We can sustain and encourage them by establishing a good/cordial relationship with them, always keeping them abreast of latest developments, showing concern of their welfare, visiting them, praying for/with them, marking their celebration dates like birthdays, marriage anniversaries, and honoring their invitations to occasions. </w:t>
      </w:r>
    </w:p>
    <w:p w14:paraId="3B4FF0F0">
      <w:pPr>
        <w:tabs>
          <w:tab w:val="right" w:pos="9360"/>
        </w:tabs>
        <w:rPr>
          <w:rFonts w:ascii="Garamond" w:hAnsi="Garamond"/>
          <w:sz w:val="20"/>
          <w:szCs w:val="20"/>
        </w:rPr>
      </w:pPr>
      <w:r>
        <w:rPr>
          <w:rFonts w:ascii="Garamond" w:hAnsi="Garamond"/>
          <w:sz w:val="20"/>
          <w:szCs w:val="20"/>
        </w:rPr>
        <w:t>Trainings should also be conducted for them so as to equip them with the basic knowledge of the NGO. Meetings should be encouraged and manned/anchored by executive(s) of AHF; this would be a forum for establishing a relationship. They in return shall be acquainted with the activities of the NGO and will be opportune to air their views, suggestions, ideas, etc.</w:t>
      </w:r>
    </w:p>
    <w:p w14:paraId="0F8E6C29">
      <w:pPr>
        <w:tabs>
          <w:tab w:val="left" w:pos="720"/>
        </w:tabs>
        <w:jc w:val="both"/>
        <w:rPr>
          <w:rFonts w:ascii="Garamond" w:hAnsi="Garamond"/>
          <w:sz w:val="28"/>
          <w:szCs w:val="28"/>
          <w:lang w:val="en-GB"/>
        </w:rPr>
      </w:pPr>
    </w:p>
    <w:p w14:paraId="5E3B2722">
      <w:pPr>
        <w:tabs>
          <w:tab w:val="left" w:pos="720"/>
        </w:tabs>
        <w:jc w:val="center"/>
        <w:rPr>
          <w:rFonts w:ascii="Garamond" w:hAnsi="Garamond"/>
          <w:b/>
          <w:color w:val="0070C0"/>
          <w:sz w:val="28"/>
          <w:szCs w:val="28"/>
          <w:lang w:val="en-GB"/>
        </w:rPr>
      </w:pPr>
      <w:r>
        <w:rPr>
          <w:rFonts w:ascii="Garamond" w:hAnsi="Garamond"/>
          <w:b/>
          <w:color w:val="0070C0"/>
          <w:sz w:val="28"/>
          <w:szCs w:val="28"/>
          <w:lang w:val="en-GB"/>
        </w:rPr>
        <w:t>Submitting Your Application:</w:t>
      </w:r>
    </w:p>
    <w:p w14:paraId="72794446">
      <w:pPr>
        <w:jc w:val="both"/>
        <w:rPr>
          <w:rFonts w:ascii="Garamond" w:hAnsi="Garamond"/>
          <w:sz w:val="20"/>
          <w:szCs w:val="20"/>
          <w:lang w:val="en-GB"/>
        </w:rPr>
      </w:pPr>
      <w:r>
        <w:rPr>
          <w:rFonts w:ascii="Garamond" w:hAnsi="Garamond"/>
          <w:sz w:val="20"/>
          <w:szCs w:val="20"/>
          <w:lang w:val="en-GB"/>
        </w:rPr>
        <w:t xml:space="preserve">Volunteers from different countries are expected to submit their applications at different times.  </w:t>
      </w:r>
    </w:p>
    <w:p w14:paraId="2C83FC6D">
      <w:pPr>
        <w:jc w:val="both"/>
        <w:rPr>
          <w:rFonts w:ascii="Garamond" w:hAnsi="Garamond"/>
          <w:b/>
          <w:sz w:val="20"/>
          <w:szCs w:val="20"/>
          <w:lang w:val="en-GB"/>
        </w:rPr>
      </w:pPr>
    </w:p>
    <w:p w14:paraId="34DDA498">
      <w:pPr>
        <w:tabs>
          <w:tab w:val="left" w:pos="720"/>
        </w:tabs>
        <w:spacing w:after="120"/>
        <w:jc w:val="both"/>
        <w:rPr>
          <w:rFonts w:ascii="Garamond" w:hAnsi="Garamond"/>
          <w:sz w:val="20"/>
          <w:szCs w:val="20"/>
          <w:lang w:val="en-GB"/>
        </w:rPr>
      </w:pPr>
      <w:r>
        <w:rPr>
          <w:rFonts w:ascii="Garamond" w:hAnsi="Garamond"/>
          <w:sz w:val="20"/>
          <w:szCs w:val="22"/>
          <w:lang w:val="en-GB"/>
        </w:rPr>
        <w:t xml:space="preserve">Please complete the following 7 pages and attach updated copies of your school reports and your national exam results (if they are available). Be sure to write your name and contact information on each page of your application. You can submit </w:t>
      </w:r>
      <w:r>
        <w:rPr>
          <w:rFonts w:ascii="Garamond" w:hAnsi="Garamond"/>
          <w:sz w:val="20"/>
          <w:szCs w:val="20"/>
          <w:lang w:val="en-GB"/>
        </w:rPr>
        <w:t>your application to the African Leadership Academy Admissions Office in one of five ways:</w:t>
      </w:r>
    </w:p>
    <w:p w14:paraId="708D495F">
      <w:pPr>
        <w:numPr>
          <w:ilvl w:val="0"/>
          <w:numId w:val="3"/>
        </w:numPr>
        <w:tabs>
          <w:tab w:val="left" w:pos="720"/>
        </w:tabs>
        <w:spacing w:after="120"/>
        <w:jc w:val="both"/>
        <w:rPr>
          <w:rFonts w:ascii="Garamond" w:hAnsi="Garamond"/>
          <w:sz w:val="20"/>
          <w:szCs w:val="20"/>
          <w:lang w:val="en-GB"/>
        </w:rPr>
      </w:pPr>
      <w:r>
        <w:rPr>
          <w:rFonts w:ascii="Garamond" w:hAnsi="Garamond"/>
          <w:b/>
          <w:color w:val="0070C0"/>
          <w:sz w:val="20"/>
          <w:szCs w:val="20"/>
          <w:lang w:val="en-GB"/>
        </w:rPr>
        <w:t xml:space="preserve">Online </w:t>
      </w:r>
      <w:r>
        <w:rPr>
          <w:rFonts w:ascii="Garamond" w:hAnsi="Garamond"/>
          <w:b/>
          <w:sz w:val="20"/>
          <w:szCs w:val="20"/>
          <w:lang w:val="en-GB"/>
        </w:rPr>
        <w:t xml:space="preserve">– </w:t>
      </w:r>
      <w:r>
        <w:rPr>
          <w:rFonts w:ascii="Garamond" w:hAnsi="Garamond"/>
          <w:sz w:val="20"/>
          <w:szCs w:val="20"/>
          <w:lang w:val="en-GB"/>
        </w:rPr>
        <w:t xml:space="preserve">You can now complete and submit your application on our online portal. </w:t>
      </w:r>
    </w:p>
    <w:p w14:paraId="420F51AA">
      <w:pPr>
        <w:numPr>
          <w:ilvl w:val="0"/>
          <w:numId w:val="3"/>
        </w:numPr>
        <w:tabs>
          <w:tab w:val="left" w:pos="720"/>
          <w:tab w:val="left" w:pos="2127"/>
        </w:tabs>
        <w:spacing w:after="120"/>
        <w:jc w:val="both"/>
        <w:rPr>
          <w:rFonts w:ascii="Garamond" w:hAnsi="Garamond"/>
          <w:sz w:val="20"/>
          <w:szCs w:val="20"/>
          <w:lang w:val="en-GB"/>
        </w:rPr>
      </w:pPr>
      <w:r>
        <w:rPr>
          <w:rFonts w:ascii="Garamond" w:hAnsi="Garamond"/>
          <w:b/>
          <w:color w:val="0070C0"/>
          <w:sz w:val="20"/>
          <w:szCs w:val="20"/>
          <w:lang w:val="en-GB"/>
        </w:rPr>
        <w:t xml:space="preserve">Via </w:t>
      </w:r>
      <w:r>
        <w:rPr>
          <w:rFonts w:ascii="Garamond" w:hAnsi="Garamond"/>
          <w:b/>
          <w:color w:val="0070C0"/>
          <w:sz w:val="20"/>
          <w:szCs w:val="20"/>
          <w:u w:val="single"/>
          <w:lang w:val="en-GB"/>
        </w:rPr>
        <w:t>email</w:t>
      </w:r>
      <w:r>
        <w:rPr>
          <w:rFonts w:ascii="Garamond" w:hAnsi="Garamond"/>
          <w:sz w:val="20"/>
          <w:szCs w:val="20"/>
          <w:lang w:val="en-GB"/>
        </w:rPr>
        <w:t xml:space="preserve"> to apirihallowedfoundation2017@yahoo.com. (This is preferred if you are not able to apply online.)</w:t>
      </w:r>
    </w:p>
    <w:p w14:paraId="6C7FF8CE">
      <w:pPr>
        <w:numPr>
          <w:ilvl w:val="0"/>
          <w:numId w:val="3"/>
        </w:numPr>
        <w:tabs>
          <w:tab w:val="left" w:pos="720"/>
        </w:tabs>
        <w:spacing w:after="120"/>
        <w:jc w:val="both"/>
        <w:rPr>
          <w:rFonts w:ascii="Garamond" w:hAnsi="Garamond"/>
          <w:sz w:val="20"/>
          <w:szCs w:val="20"/>
          <w:lang w:val="en-GB"/>
        </w:rPr>
      </w:pPr>
      <w:r>
        <w:rPr>
          <w:rFonts w:ascii="Garamond" w:hAnsi="Garamond"/>
          <w:b/>
          <w:color w:val="0070C0"/>
          <w:sz w:val="20"/>
          <w:szCs w:val="20"/>
          <w:lang w:val="en-GB"/>
        </w:rPr>
        <w:t xml:space="preserve">Via </w:t>
      </w:r>
      <w:r>
        <w:rPr>
          <w:rFonts w:ascii="Garamond" w:hAnsi="Garamond"/>
          <w:b/>
          <w:color w:val="0070C0"/>
          <w:sz w:val="20"/>
          <w:szCs w:val="20"/>
          <w:u w:val="single"/>
          <w:lang w:val="en-GB"/>
        </w:rPr>
        <w:t>certified courier</w:t>
      </w:r>
      <w:r>
        <w:rPr>
          <w:rFonts w:ascii="Garamond" w:hAnsi="Garamond"/>
          <w:sz w:val="20"/>
          <w:szCs w:val="20"/>
          <w:lang w:val="en-GB"/>
        </w:rPr>
        <w:t xml:space="preserve"> to Apiri Hallowed Foundation</w:t>
      </w:r>
      <w:r>
        <w:rPr>
          <w:rFonts w:ascii="Garamond" w:hAnsi="Garamond"/>
          <w:color w:val="000000"/>
          <w:sz w:val="20"/>
          <w:szCs w:val="20"/>
          <w:lang w:val="en-GB"/>
        </w:rPr>
        <w:t>,</w:t>
      </w:r>
      <w:r>
        <w:rPr>
          <w:rFonts w:ascii="Garamond" w:hAnsi="Garamond" w:cs="Tahoma"/>
          <w:color w:val="000000"/>
          <w:sz w:val="20"/>
          <w:szCs w:val="20"/>
          <w:lang w:val="en-GB"/>
        </w:rPr>
        <w:t xml:space="preserve"> </w:t>
      </w:r>
      <w:r>
        <w:rPr>
          <w:rFonts w:ascii="Garamond" w:hAnsi="Garamond" w:cs="Tahoma"/>
          <w:b/>
          <w:color w:val="0070C0"/>
          <w:sz w:val="20"/>
          <w:szCs w:val="20"/>
          <w:lang w:val="en-GB"/>
        </w:rPr>
        <w:t>10 Market Road, Jeddo, Okpe LGA, Delta State Nigeria</w:t>
      </w:r>
      <w:r>
        <w:rPr>
          <w:rFonts w:ascii="Garamond" w:hAnsi="Garamond" w:cs="Tahoma"/>
          <w:color w:val="000000"/>
          <w:sz w:val="20"/>
          <w:szCs w:val="20"/>
          <w:lang w:val="en-GB"/>
        </w:rPr>
        <w:t>.</w:t>
      </w:r>
      <w:r>
        <w:rPr>
          <w:rFonts w:ascii="Garamond" w:hAnsi="Garamond"/>
          <w:sz w:val="20"/>
          <w:szCs w:val="20"/>
          <w:lang w:val="en-GB"/>
        </w:rPr>
        <w:t xml:space="preserve"> Please lis</w:t>
      </w:r>
      <w:r>
        <w:rPr>
          <w:rFonts w:ascii="Garamond" w:hAnsi="Garamond"/>
          <w:color w:val="000000"/>
          <w:sz w:val="20"/>
          <w:szCs w:val="20"/>
          <w:lang w:val="en-GB"/>
        </w:rPr>
        <w:t>t “Chief operating Officer</w:t>
      </w:r>
      <w:r>
        <w:rPr>
          <w:rFonts w:ascii="Garamond" w:hAnsi="Garamond"/>
          <w:sz w:val="20"/>
          <w:szCs w:val="20"/>
          <w:lang w:val="en-GB"/>
        </w:rPr>
        <w:t>” as the receiver and call +234-8074020587.</w:t>
      </w:r>
    </w:p>
    <w:p w14:paraId="579EF025">
      <w:pPr>
        <w:jc w:val="both"/>
        <w:rPr>
          <w:rFonts w:ascii="Garamond" w:hAnsi="Garamond"/>
          <w:b/>
          <w:color w:val="0070C0"/>
          <w:sz w:val="20"/>
          <w:szCs w:val="22"/>
          <w:lang w:val="en-GB"/>
        </w:rPr>
      </w:pPr>
      <w:r>
        <w:rPr>
          <w:rFonts w:ascii="Garamond" w:hAnsi="Garamond"/>
          <w:b/>
          <w:color w:val="0070C0"/>
          <w:sz w:val="20"/>
          <w:szCs w:val="22"/>
          <w:lang w:val="en-GB"/>
        </w:rPr>
        <w:t>Confirmation of Receipt:</w:t>
      </w:r>
    </w:p>
    <w:p w14:paraId="6A0F6DA3">
      <w:pPr>
        <w:jc w:val="both"/>
        <w:rPr>
          <w:rFonts w:ascii="Garamond" w:hAnsi="Garamond"/>
          <w:b/>
          <w:sz w:val="22"/>
          <w:szCs w:val="22"/>
          <w:lang w:val="en-GB"/>
        </w:rPr>
      </w:pPr>
      <w:r>
        <w:rPr>
          <w:rFonts w:ascii="Garamond" w:hAnsi="Garamond"/>
          <w:sz w:val="20"/>
          <w:szCs w:val="22"/>
          <w:lang w:val="en-GB"/>
        </w:rPr>
        <w:t xml:space="preserve">You will receive a confirmation via SMS and or email after we receive your application. Please contact the Administrative Office </w:t>
      </w:r>
      <w:r>
        <w:rPr>
          <w:rFonts w:ascii="Garamond" w:hAnsi="Garamond"/>
          <w:b/>
          <w:sz w:val="20"/>
          <w:szCs w:val="22"/>
          <w:lang w:val="en-GB"/>
        </w:rPr>
        <w:t>only</w:t>
      </w:r>
      <w:r>
        <w:rPr>
          <w:rFonts w:ascii="Garamond" w:hAnsi="Garamond"/>
          <w:sz w:val="20"/>
          <w:szCs w:val="22"/>
          <w:lang w:val="en-GB"/>
        </w:rPr>
        <w:t xml:space="preserve"> if you do not receive a confirmation message </w:t>
      </w:r>
      <w:r>
        <w:rPr>
          <w:rFonts w:ascii="Garamond" w:hAnsi="Garamond"/>
          <w:b/>
          <w:sz w:val="20"/>
          <w:szCs w:val="22"/>
          <w:lang w:val="en-GB"/>
        </w:rPr>
        <w:t>within one week</w:t>
      </w:r>
      <w:r>
        <w:rPr>
          <w:rFonts w:ascii="Garamond" w:hAnsi="Garamond"/>
          <w:sz w:val="20"/>
          <w:szCs w:val="22"/>
          <w:lang w:val="en-GB"/>
        </w:rPr>
        <w:t xml:space="preserve">. </w:t>
      </w:r>
    </w:p>
    <w:p w14:paraId="01AB97BB">
      <w:pPr>
        <w:rPr>
          <w:rFonts w:ascii="Garamond" w:hAnsi="Garamond"/>
          <w:b/>
          <w:color w:val="0070C0"/>
          <w:sz w:val="22"/>
          <w:szCs w:val="22"/>
          <w:lang w:val="en-GB"/>
        </w:rPr>
      </w:pPr>
    </w:p>
    <w:p w14:paraId="5E685907">
      <w:pPr>
        <w:jc w:val="center"/>
        <w:rPr>
          <w:rFonts w:ascii="Garamond" w:hAnsi="Garamond"/>
          <w:b/>
          <w:color w:val="0070C0"/>
          <w:sz w:val="22"/>
          <w:szCs w:val="22"/>
          <w:lang w:val="en-GB"/>
        </w:rPr>
      </w:pPr>
      <w:r>
        <w:rPr>
          <w:rFonts w:ascii="Garamond" w:hAnsi="Garamond"/>
          <w:b/>
          <w:color w:val="0070C0"/>
          <w:sz w:val="22"/>
          <w:szCs w:val="22"/>
          <w:lang w:val="en-GB"/>
        </w:rPr>
        <w:t>A. VOLUNTEER DATA FORM</w:t>
      </w:r>
    </w:p>
    <w:p w14:paraId="4F3E6867">
      <w:pPr>
        <w:spacing w:line="360" w:lineRule="auto"/>
        <w:jc w:val="center"/>
        <w:outlineLvl w:val="0"/>
        <w:rPr>
          <w:rFonts w:ascii="Garamond" w:hAnsi="Garamond"/>
          <w:b/>
          <w:color w:val="0070C0"/>
          <w:sz w:val="22"/>
          <w:szCs w:val="22"/>
          <w:lang w:val="en-GB"/>
        </w:rPr>
      </w:pPr>
      <w:r>
        <w:rPr>
          <w:rFonts w:ascii="Garamond" w:hAnsi="Garamond"/>
          <w:b/>
          <w:color w:val="0070C0"/>
          <w:sz w:val="22"/>
          <w:szCs w:val="22"/>
          <w:lang w:val="en-GB"/>
        </w:rPr>
        <w:t>Please type or write clearly in CAPITAL LETTERS only!</w:t>
      </w:r>
    </w:p>
    <w:p w14:paraId="28F2D608">
      <w:pPr>
        <w:spacing w:line="360" w:lineRule="auto"/>
        <w:jc w:val="center"/>
        <w:outlineLvl w:val="0"/>
        <w:rPr>
          <w:rFonts w:ascii="Garamond" w:hAnsi="Garamond"/>
          <w:b/>
          <w:sz w:val="22"/>
          <w:szCs w:val="22"/>
          <w:lang w:val="en-GB"/>
        </w:rPr>
      </w:pPr>
      <w:r>
        <w:rPr>
          <w:rFonts w:ascii="Garamond" w:hAnsi="Garamond"/>
          <w:b/>
          <w:sz w:val="22"/>
          <w:szCs w:val="22"/>
        </w:rPr>
        <mc:AlternateContent>
          <mc:Choice Requires="wps">
            <w:drawing>
              <wp:anchor distT="0" distB="0" distL="114300" distR="114300" simplePos="0" relativeHeight="251666432" behindDoc="0" locked="0" layoutInCell="1" allowOverlap="1">
                <wp:simplePos x="0" y="0"/>
                <wp:positionH relativeFrom="column">
                  <wp:posOffset>2287905</wp:posOffset>
                </wp:positionH>
                <wp:positionV relativeFrom="paragraph">
                  <wp:posOffset>43815</wp:posOffset>
                </wp:positionV>
                <wp:extent cx="1543050" cy="1049020"/>
                <wp:effectExtent l="4445" t="4445" r="14605" b="13335"/>
                <wp:wrapNone/>
                <wp:docPr id="33" name="1027"/>
                <wp:cNvGraphicFramePr/>
                <a:graphic xmlns:a="http://schemas.openxmlformats.org/drawingml/2006/main">
                  <a:graphicData uri="http://schemas.microsoft.com/office/word/2010/wordprocessingShape">
                    <wps:wsp>
                      <wps:cNvSpPr/>
                      <wps:spPr>
                        <a:xfrm>
                          <a:off x="0" y="0"/>
                          <a:ext cx="1543050" cy="104902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id="1027" o:spid="_x0000_s1026" o:spt="1" style="position:absolute;left:0pt;margin-left:180.15pt;margin-top:3.45pt;height:82.6pt;width:121.5pt;z-index:251666432;mso-width-relative:page;mso-height-relative:page;" filled="f" stroked="t" coordsize="21600,21600" o:gfxdata="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qttDo&#10;1QAAAAkBAAAPAAAAAAAAAAEAIAAAACIAAABkcnMvZG93bnJldi54bWxQSwECFAAUAAAACACHTuJA&#10;GWpUBusBAADzAwAADgAAAAAAAAABACAAAAAkAQAAZHJzL2Uyb0RvYy54bWxQSwUGAAAAAAYABgBZ&#10;AQAAgQUAAAAA&#10;">
                <v:fill on="f" focussize="0,0"/>
                <v:stroke color="#000000" joinstyle="miter"/>
                <v:imagedata o:title=""/>
                <o:lock v:ext="edit" aspectratio="f"/>
              </v:rect>
            </w:pict>
          </mc:Fallback>
        </mc:AlternateContent>
      </w:r>
    </w:p>
    <w:p w14:paraId="5B7814E5">
      <w:pPr>
        <w:spacing w:line="360" w:lineRule="auto"/>
        <w:jc w:val="center"/>
        <w:outlineLvl w:val="0"/>
        <w:rPr>
          <w:rFonts w:ascii="Garamond" w:hAnsi="Garamond"/>
          <w:b/>
          <w:sz w:val="22"/>
          <w:szCs w:val="22"/>
          <w:lang w:val="en-GB"/>
        </w:rPr>
      </w:pPr>
    </w:p>
    <w:p w14:paraId="06D348F9">
      <w:pPr>
        <w:spacing w:line="360" w:lineRule="auto"/>
        <w:jc w:val="center"/>
        <w:outlineLvl w:val="0"/>
        <w:rPr>
          <w:rFonts w:ascii="Garamond" w:hAnsi="Garamond"/>
          <w:b/>
          <w:sz w:val="22"/>
          <w:szCs w:val="22"/>
          <w:lang w:val="en-GB"/>
        </w:rPr>
      </w:pPr>
      <w:r>
        <w:rPr>
          <w:rFonts w:ascii="Garamond" w:hAnsi="Garamond"/>
          <w:b/>
          <w:sz w:val="22"/>
          <w:szCs w:val="22"/>
          <w:lang w:val="en-GB"/>
        </w:rPr>
        <w:t>Affix passport</w:t>
      </w:r>
    </w:p>
    <w:p w14:paraId="59539CE8">
      <w:pPr>
        <w:spacing w:line="360" w:lineRule="auto"/>
        <w:jc w:val="center"/>
        <w:outlineLvl w:val="0"/>
        <w:rPr>
          <w:rFonts w:ascii="Garamond" w:hAnsi="Garamond"/>
          <w:b/>
          <w:sz w:val="22"/>
          <w:szCs w:val="22"/>
          <w:lang w:val="en-GB"/>
        </w:rPr>
      </w:pPr>
    </w:p>
    <w:p w14:paraId="1C5470E6">
      <w:pPr>
        <w:ind w:right="-331"/>
        <w:jc w:val="center"/>
        <w:outlineLvl w:val="0"/>
        <w:rPr>
          <w:rFonts w:ascii="Garamond" w:hAnsi="Garamond"/>
          <w:b/>
          <w:sz w:val="22"/>
          <w:szCs w:val="22"/>
          <w:u w:val="single"/>
          <w:lang w:val="en-GB"/>
        </w:rPr>
      </w:pPr>
    </w:p>
    <w:p w14:paraId="740E0E10">
      <w:pPr>
        <w:ind w:right="-331"/>
        <w:jc w:val="center"/>
        <w:outlineLvl w:val="0"/>
        <w:rPr>
          <w:rFonts w:ascii="Garamond" w:hAnsi="Garamond"/>
          <w:b/>
          <w:sz w:val="22"/>
          <w:szCs w:val="22"/>
          <w:u w:val="single"/>
          <w:lang w:val="en-GB"/>
        </w:rPr>
      </w:pPr>
    </w:p>
    <w:p w14:paraId="37D9C544">
      <w:pPr>
        <w:ind w:right="-331"/>
        <w:jc w:val="center"/>
        <w:outlineLvl w:val="0"/>
        <w:rPr>
          <w:rFonts w:ascii="Garamond" w:hAnsi="Garamond"/>
          <w:i/>
          <w:color w:val="0070C0"/>
          <w:sz w:val="22"/>
          <w:szCs w:val="22"/>
          <w:lang w:val="en-GB"/>
        </w:rPr>
      </w:pPr>
      <w:r>
        <w:rPr>
          <w:rFonts w:ascii="Garamond" w:hAnsi="Garamond"/>
          <w:b/>
          <w:color w:val="0070C0"/>
          <w:sz w:val="22"/>
          <w:szCs w:val="22"/>
          <w:u w:val="single"/>
          <w:lang w:val="en-GB"/>
        </w:rPr>
        <w:t>PERSONAL INFORMATION</w:t>
      </w:r>
    </w:p>
    <w:p w14:paraId="00C6F2E0">
      <w:pPr>
        <w:ind w:right="-331"/>
        <w:rPr>
          <w:rFonts w:ascii="Garamond" w:hAnsi="Garamond"/>
          <w:b/>
          <w:color w:val="0070C0"/>
          <w:sz w:val="22"/>
          <w:szCs w:val="22"/>
          <w:lang w:val="en-GB"/>
        </w:rPr>
      </w:pPr>
      <w:r>
        <w:rPr>
          <w:rFonts w:ascii="Garamond" w:hAnsi="Garamond"/>
          <w:b/>
          <w:i/>
          <w:color w:val="0070C0"/>
          <w:sz w:val="22"/>
          <w:szCs w:val="22"/>
          <w:lang w:val="en-GB"/>
        </w:rPr>
        <w:t xml:space="preserve">Please enter your name and all information as it appears on official documents, such as your identification card, birth certificate, or passport. </w:t>
      </w:r>
    </w:p>
    <w:p w14:paraId="2E0B9ECB">
      <w:pPr>
        <w:tabs>
          <w:tab w:val="left" w:pos="2130"/>
        </w:tabs>
        <w:spacing w:line="360" w:lineRule="auto"/>
        <w:rPr>
          <w:rFonts w:ascii="Garamond" w:hAnsi="Garamond"/>
          <w:sz w:val="22"/>
          <w:szCs w:val="22"/>
          <w:lang w:val="en-GB"/>
        </w:rPr>
      </w:pPr>
      <w:r>
        <w:rPr>
          <w:rFonts w:ascii="Garamond" w:hAnsi="Garamond"/>
          <w:sz w:val="22"/>
          <w:szCs w:val="20"/>
        </w:rPr>
        <mc:AlternateContent>
          <mc:Choice Requires="wps">
            <w:drawing>
              <wp:anchor distT="0" distB="0" distL="114300" distR="114300" simplePos="0" relativeHeight="251666432" behindDoc="0" locked="0" layoutInCell="1" allowOverlap="1">
                <wp:simplePos x="0" y="0"/>
                <wp:positionH relativeFrom="column">
                  <wp:posOffset>588010</wp:posOffset>
                </wp:positionH>
                <wp:positionV relativeFrom="paragraph">
                  <wp:posOffset>129540</wp:posOffset>
                </wp:positionV>
                <wp:extent cx="5584190" cy="0"/>
                <wp:effectExtent l="0" t="4445" r="0" b="5080"/>
                <wp:wrapNone/>
                <wp:docPr id="37" name="1028"/>
                <wp:cNvGraphicFramePr/>
                <a:graphic xmlns:a="http://schemas.openxmlformats.org/drawingml/2006/main">
                  <a:graphicData uri="http://schemas.microsoft.com/office/word/2010/wordprocessingShape">
                    <wps:wsp>
                      <wps:cNvSpPr/>
                      <wps:spPr>
                        <a:xfrm>
                          <a:off x="0" y="0"/>
                          <a:ext cx="558419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28" o:spid="_x0000_s1026" o:spt="20" style="position:absolute;left:0pt;margin-left:46.3pt;margin-top:10.2pt;height:0pt;width:439.7pt;z-index:251666432;mso-width-relative:page;mso-height-relative:page;" filled="f" stroked="t" coordsize="21600,21600" o:gfxdata="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PqNxvVAAAACAEAAA8AAAAAAAAA&#10;AQAgAAAAIgAAAGRycy9kb3ducmV2LnhtbFBLAQIUABQAAAAIAIdO4kAxLLsZ2wEAANgDAAAOAAAA&#10;AAAAAAEAIAAAACQBAABkcnMvZTJvRG9jLnhtbFBLBQYAAAAABgAGAFkBAABxBQAAAAA=&#10;">
                <v:fill on="f" focussize="0,0"/>
                <v:stroke color="#000000" joinstyle="round"/>
                <v:imagedata o:title=""/>
                <o:lock v:ext="edit" aspectratio="f"/>
              </v:line>
            </w:pict>
          </mc:Fallback>
        </mc:AlternateContent>
      </w:r>
      <w:r>
        <w:rPr>
          <w:rFonts w:ascii="Garamond" w:hAnsi="Garamond"/>
          <w:sz w:val="22"/>
          <w:szCs w:val="22"/>
          <w:lang w:val="en-GB"/>
        </w:rPr>
        <w:t>Surname:</w:t>
      </w:r>
    </w:p>
    <w:p w14:paraId="510EFD50">
      <w:pPr>
        <w:spacing w:line="360" w:lineRule="auto"/>
        <w:rPr>
          <w:rFonts w:ascii="Garamond" w:hAnsi="Garamond"/>
          <w:sz w:val="22"/>
          <w:szCs w:val="22"/>
          <w:lang w:val="en-GB"/>
        </w:rPr>
      </w:pPr>
      <w:r>
        <w:rPr>
          <w:rFonts w:ascii="Garamond" w:hAnsi="Garamond"/>
          <w:sz w:val="22"/>
          <w:szCs w:val="20"/>
        </w:rPr>
        <mc:AlternateContent>
          <mc:Choice Requires="wps">
            <w:drawing>
              <wp:anchor distT="0" distB="0" distL="114300" distR="114300" simplePos="0" relativeHeight="251666432" behindDoc="0" locked="0" layoutInCell="1" allowOverlap="1">
                <wp:simplePos x="0" y="0"/>
                <wp:positionH relativeFrom="column">
                  <wp:posOffset>799465</wp:posOffset>
                </wp:positionH>
                <wp:positionV relativeFrom="paragraph">
                  <wp:posOffset>73660</wp:posOffset>
                </wp:positionV>
                <wp:extent cx="5353050" cy="48895"/>
                <wp:effectExtent l="0" t="4445" r="0" b="22860"/>
                <wp:wrapNone/>
                <wp:docPr id="45" name="1029"/>
                <wp:cNvGraphicFramePr/>
                <a:graphic xmlns:a="http://schemas.openxmlformats.org/drawingml/2006/main">
                  <a:graphicData uri="http://schemas.microsoft.com/office/word/2010/wordprocessingShape">
                    <wps:wsp>
                      <wps:cNvSpPr/>
                      <wps:spPr>
                        <a:xfrm>
                          <a:off x="0" y="0"/>
                          <a:ext cx="5353050" cy="4889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29" o:spid="_x0000_s1026" o:spt="20" style="position:absolute;left:0pt;margin-left:62.95pt;margin-top:5.8pt;height:3.85pt;width:421.5pt;z-index:251666432;mso-width-relative:page;mso-height-relative:page;" filled="f" stroked="t" coordsize="21600,21600" o:gfxdata="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0p3gjWAAAACQEAAA8AAAAA&#10;AAAAAQAgAAAAIgAAAGRycy9kb3ducmV2LnhtbFBLAQIUABQAAAAIAIdO4kBcU6io3QEAANwDAAAO&#10;AAAAAAAAAAEAIAAAACUBAABkcnMvZTJvRG9jLnhtbFBLBQYAAAAABgAGAFkBAAB0BQAAAAA=&#10;">
                <v:fill on="f" focussize="0,0"/>
                <v:stroke color="#000000" joinstyle="round"/>
                <v:imagedata o:title=""/>
                <o:lock v:ext="edit" aspectratio="f"/>
              </v:line>
            </w:pict>
          </mc:Fallback>
        </mc:AlternateContent>
      </w:r>
      <w:r>
        <w:rPr>
          <w:rFonts w:ascii="Garamond" w:hAnsi="Garamond"/>
          <w:sz w:val="22"/>
          <w:szCs w:val="22"/>
          <w:lang w:val="en-GB"/>
        </w:rPr>
        <w:t>First Names:</w:t>
      </w:r>
    </w:p>
    <w:p w14:paraId="60DF5F87">
      <w:pPr>
        <w:tabs>
          <w:tab w:val="left" w:pos="1224"/>
          <w:tab w:val="left" w:pos="1260"/>
          <w:tab w:val="left" w:pos="1800"/>
          <w:tab w:val="left" w:pos="7200"/>
          <w:tab w:val="left" w:pos="8640"/>
        </w:tabs>
        <w:spacing w:line="360" w:lineRule="auto"/>
        <w:rPr>
          <w:rFonts w:ascii="Garamond" w:hAnsi="Garamond"/>
          <w:sz w:val="22"/>
          <w:szCs w:val="22"/>
          <w:lang w:val="en-GB"/>
        </w:rPr>
      </w:pPr>
      <w:r>
        <w:rPr>
          <w:rFonts w:ascii="Garamond" w:hAnsi="Garamond"/>
          <w:sz w:val="22"/>
          <w:szCs w:val="22"/>
        </w:rPr>
        <mc:AlternateContent>
          <mc:Choice Requires="wps">
            <w:drawing>
              <wp:anchor distT="0" distB="0" distL="114300" distR="114300" simplePos="0" relativeHeight="251666432" behindDoc="0" locked="0" layoutInCell="1" allowOverlap="1">
                <wp:simplePos x="0" y="0"/>
                <wp:positionH relativeFrom="column">
                  <wp:posOffset>1752600</wp:posOffset>
                </wp:positionH>
                <wp:positionV relativeFrom="paragraph">
                  <wp:posOffset>135890</wp:posOffset>
                </wp:positionV>
                <wp:extent cx="2705100" cy="0"/>
                <wp:effectExtent l="0" t="4445" r="0" b="5080"/>
                <wp:wrapNone/>
                <wp:docPr id="12" name="1030"/>
                <wp:cNvGraphicFramePr/>
                <a:graphic xmlns:a="http://schemas.openxmlformats.org/drawingml/2006/main">
                  <a:graphicData uri="http://schemas.microsoft.com/office/word/2010/wordprocessingShape">
                    <wps:wsp>
                      <wps:cNvSpPr/>
                      <wps:spPr>
                        <a:xfrm>
                          <a:off x="0" y="0"/>
                          <a:ext cx="2705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30" o:spid="_x0000_s1026" o:spt="20" style="position:absolute;left:0pt;margin-left:138pt;margin-top:10.7pt;height:0pt;width:213pt;z-index:251666432;mso-width-relative:page;mso-height-relative:page;" filled="f" stroked="t" coordsize="21600,21600" o:gfxdata="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9bwTl1gAAAAkBAAAPAAAAAAAAAAEA&#10;IAAAACIAAABkcnMvZG93bnJldi54bWxQSwECFAAUAAAACACHTuJAfPTHPNgBAADYAwAADgAAAAAA&#10;AAABACAAAAAlAQAAZHJzL2Uyb0RvYy54bWxQSwUGAAAAAAYABgBZAQAAbwUAAAAA&#10;">
                <v:fill on="f" focussize="0,0"/>
                <v:stroke color="#000000" joinstyle="round"/>
                <v:imagedata o:title=""/>
                <o:lock v:ext="edit" aspectratio="f"/>
              </v:line>
            </w:pict>
          </mc:Fallback>
        </mc:AlternateContent>
      </w:r>
      <w:r>
        <w:rPr>
          <w:rFonts w:ascii="Garamond" w:hAnsi="Garamond"/>
          <w:sz w:val="22"/>
          <w:szCs w:val="22"/>
        </w:rPr>
        <mc:AlternateContent>
          <mc:Choice Requires="wps">
            <w:drawing>
              <wp:anchor distT="0" distB="0" distL="114300" distR="114300" simplePos="0" relativeHeight="251659264" behindDoc="1" locked="0" layoutInCell="1" allowOverlap="1">
                <wp:simplePos x="0" y="0"/>
                <wp:positionH relativeFrom="column">
                  <wp:posOffset>5852160</wp:posOffset>
                </wp:positionH>
                <wp:positionV relativeFrom="paragraph">
                  <wp:posOffset>109855</wp:posOffset>
                </wp:positionV>
                <wp:extent cx="457200" cy="205740"/>
                <wp:effectExtent l="0" t="0" r="0" b="0"/>
                <wp:wrapNone/>
                <wp:docPr id="6" name="1032"/>
                <wp:cNvGraphicFramePr/>
                <a:graphic xmlns:a="http://schemas.openxmlformats.org/drawingml/2006/main">
                  <a:graphicData uri="http://schemas.microsoft.com/office/word/2010/wordprocessingShape">
                    <wps:wsp>
                      <wps:cNvSpPr txBox="1"/>
                      <wps:spPr>
                        <a:xfrm>
                          <a:off x="0" y="0"/>
                          <a:ext cx="457200" cy="205740"/>
                        </a:xfrm>
                        <a:prstGeom prst="rect">
                          <a:avLst/>
                        </a:prstGeom>
                        <a:noFill/>
                        <a:ln>
                          <a:noFill/>
                        </a:ln>
                      </wps:spPr>
                      <wps:txbx>
                        <w:txbxContent>
                          <w:p w14:paraId="2DB32B2E">
                            <w:pPr>
                              <w:autoSpaceDE w:val="0"/>
                              <w:autoSpaceDN w:val="0"/>
                              <w:adjustRightInd w:val="0"/>
                              <w:rPr>
                                <w:rFonts w:ascii="Garamond" w:hAnsi="Garamond" w:cs="Arial"/>
                                <w:color w:val="000000"/>
                                <w:sz w:val="16"/>
                                <w:szCs w:val="16"/>
                              </w:rPr>
                            </w:pPr>
                            <w:r>
                              <w:rPr>
                                <w:rFonts w:ascii="Garamond" w:hAnsi="Garamond" w:cs="Arial"/>
                                <w:color w:val="000000"/>
                                <w:sz w:val="16"/>
                                <w:szCs w:val="16"/>
                              </w:rPr>
                              <w:t>Year</w:t>
                            </w:r>
                          </w:p>
                        </w:txbxContent>
                      </wps:txbx>
                      <wps:bodyPr upright="1">
                        <a:spAutoFit/>
                      </wps:bodyPr>
                    </wps:wsp>
                  </a:graphicData>
                </a:graphic>
              </wp:anchor>
            </w:drawing>
          </mc:Choice>
          <mc:Fallback>
            <w:pict>
              <v:shape id="1032" o:spid="_x0000_s1026" o:spt="202" type="#_x0000_t202" style="position:absolute;left:0pt;margin-left:460.8pt;margin-top:8.65pt;height:16.2pt;width:36pt;z-index:-251657216;mso-width-relative:page;mso-height-relative:page;" filled="f" stroked="f" coordsize="21600,21600" o:gfxdata="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P+hE3jXAAAACQEAAA8A&#10;AAAAAAAAAQAgAAAAIgAAAGRycy9kb3ducmV2LnhtbFBLAQIUABQAAAAIAIdO4kAAjBMxpgEAAGAD&#10;AAAOAAAAAAAAAAEAIAAAACYBAABkcnMvZTJvRG9jLnhtbFBLBQYAAAAABgAGAFkBAAA+BQAAAAA=&#10;">
                <v:fill on="f" focussize="0,0"/>
                <v:stroke on="f"/>
                <v:imagedata o:title=""/>
                <o:lock v:ext="edit" aspectratio="f"/>
                <v:textbox style="mso-fit-shape-to-text:t;">
                  <w:txbxContent>
                    <w:p w14:paraId="2DB32B2E">
                      <w:pPr>
                        <w:autoSpaceDE w:val="0"/>
                        <w:autoSpaceDN w:val="0"/>
                        <w:adjustRightInd w:val="0"/>
                        <w:rPr>
                          <w:rFonts w:ascii="Garamond" w:hAnsi="Garamond" w:cs="Arial"/>
                          <w:color w:val="000000"/>
                          <w:sz w:val="16"/>
                          <w:szCs w:val="16"/>
                        </w:rPr>
                      </w:pPr>
                      <w:r>
                        <w:rPr>
                          <w:rFonts w:ascii="Garamond" w:hAnsi="Garamond" w:cs="Arial"/>
                          <w:color w:val="000000"/>
                          <w:sz w:val="16"/>
                          <w:szCs w:val="16"/>
                        </w:rPr>
                        <w:t>Year</w:t>
                      </w:r>
                    </w:p>
                  </w:txbxContent>
                </v:textbox>
              </v:shape>
            </w:pict>
          </mc:Fallback>
        </mc:AlternateContent>
      </w:r>
      <w:r>
        <w:rPr>
          <w:rFonts w:ascii="Garamond" w:hAnsi="Garamond"/>
          <w:sz w:val="22"/>
          <w:szCs w:val="22"/>
        </w:rPr>
        <mc:AlternateContent>
          <mc:Choice Requires="wps">
            <w:drawing>
              <wp:anchor distT="0" distB="0" distL="114300" distR="114300" simplePos="0" relativeHeight="251659264" behindDoc="1" locked="0" layoutInCell="1" allowOverlap="1">
                <wp:simplePos x="0" y="0"/>
                <wp:positionH relativeFrom="column">
                  <wp:posOffset>5448300</wp:posOffset>
                </wp:positionH>
                <wp:positionV relativeFrom="paragraph">
                  <wp:posOffset>109855</wp:posOffset>
                </wp:positionV>
                <wp:extent cx="495300" cy="205740"/>
                <wp:effectExtent l="0" t="0" r="0" b="0"/>
                <wp:wrapNone/>
                <wp:docPr id="7" name="1033"/>
                <wp:cNvGraphicFramePr/>
                <a:graphic xmlns:a="http://schemas.openxmlformats.org/drawingml/2006/main">
                  <a:graphicData uri="http://schemas.microsoft.com/office/word/2010/wordprocessingShape">
                    <wps:wsp>
                      <wps:cNvSpPr txBox="1"/>
                      <wps:spPr>
                        <a:xfrm>
                          <a:off x="0" y="0"/>
                          <a:ext cx="495300" cy="205740"/>
                        </a:xfrm>
                        <a:prstGeom prst="rect">
                          <a:avLst/>
                        </a:prstGeom>
                        <a:noFill/>
                        <a:ln>
                          <a:noFill/>
                        </a:ln>
                      </wps:spPr>
                      <wps:txbx>
                        <w:txbxContent>
                          <w:p w14:paraId="6579CBB9">
                            <w:pPr>
                              <w:autoSpaceDE w:val="0"/>
                              <w:autoSpaceDN w:val="0"/>
                              <w:adjustRightInd w:val="0"/>
                              <w:rPr>
                                <w:rFonts w:ascii="Garamond" w:hAnsi="Garamond" w:cs="Arial"/>
                                <w:color w:val="000000"/>
                                <w:sz w:val="16"/>
                                <w:szCs w:val="16"/>
                              </w:rPr>
                            </w:pPr>
                            <w:r>
                              <w:rPr>
                                <w:rFonts w:ascii="Garamond" w:hAnsi="Garamond" w:cs="Arial"/>
                                <w:color w:val="000000"/>
                                <w:sz w:val="16"/>
                                <w:szCs w:val="16"/>
                              </w:rPr>
                              <w:t>Month</w:t>
                            </w:r>
                          </w:p>
                        </w:txbxContent>
                      </wps:txbx>
                      <wps:bodyPr upright="1">
                        <a:spAutoFit/>
                      </wps:bodyPr>
                    </wps:wsp>
                  </a:graphicData>
                </a:graphic>
              </wp:anchor>
            </w:drawing>
          </mc:Choice>
          <mc:Fallback>
            <w:pict>
              <v:shape id="1033" o:spid="_x0000_s1026" o:spt="202" type="#_x0000_t202" style="position:absolute;left:0pt;margin-left:429pt;margin-top:8.65pt;height:16.2pt;width:39pt;z-index:-251657216;mso-width-relative:page;mso-height-relative:page;" filled="f" stroked="f" coordsize="21600,21600" o:gfxdata="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MGlDyXXAAAACQEAAA8A&#10;AAAAAAAAAQAgAAAAIgAAAGRycy9kb3ducmV2LnhtbFBLAQIUABQAAAAIAIdO4kA0wzVepgEAAGAD&#10;AAAOAAAAAAAAAAEAIAAAACYBAABkcnMvZTJvRG9jLnhtbFBLBQYAAAAABgAGAFkBAAA+BQAAAAA=&#10;">
                <v:fill on="f" focussize="0,0"/>
                <v:stroke on="f"/>
                <v:imagedata o:title=""/>
                <o:lock v:ext="edit" aspectratio="f"/>
                <v:textbox style="mso-fit-shape-to-text:t;">
                  <w:txbxContent>
                    <w:p w14:paraId="6579CBB9">
                      <w:pPr>
                        <w:autoSpaceDE w:val="0"/>
                        <w:autoSpaceDN w:val="0"/>
                        <w:adjustRightInd w:val="0"/>
                        <w:rPr>
                          <w:rFonts w:ascii="Garamond" w:hAnsi="Garamond" w:cs="Arial"/>
                          <w:color w:val="000000"/>
                          <w:sz w:val="16"/>
                          <w:szCs w:val="16"/>
                        </w:rPr>
                      </w:pPr>
                      <w:r>
                        <w:rPr>
                          <w:rFonts w:ascii="Garamond" w:hAnsi="Garamond" w:cs="Arial"/>
                          <w:color w:val="000000"/>
                          <w:sz w:val="16"/>
                          <w:szCs w:val="16"/>
                        </w:rPr>
                        <w:t>Month</w:t>
                      </w:r>
                    </w:p>
                  </w:txbxContent>
                </v:textbox>
              </v:shape>
            </w:pict>
          </mc:Fallback>
        </mc:AlternateContent>
      </w:r>
      <w:r>
        <w:rPr>
          <w:rFonts w:ascii="Garamond" w:hAnsi="Garamond"/>
          <w:sz w:val="22"/>
          <w:szCs w:val="20"/>
        </w:rPr>
        <mc:AlternateContent>
          <mc:Choice Requires="wps">
            <w:drawing>
              <wp:anchor distT="0" distB="0" distL="114300" distR="114300" simplePos="0" relativeHeight="251666432" behindDoc="0" locked="0" layoutInCell="1" allowOverlap="1">
                <wp:simplePos x="0" y="0"/>
                <wp:positionH relativeFrom="column">
                  <wp:posOffset>5217160</wp:posOffset>
                </wp:positionH>
                <wp:positionV relativeFrom="paragraph">
                  <wp:posOffset>144145</wp:posOffset>
                </wp:positionV>
                <wp:extent cx="228600" cy="0"/>
                <wp:effectExtent l="0" t="4445" r="0" b="5080"/>
                <wp:wrapNone/>
                <wp:docPr id="13" name="1034"/>
                <wp:cNvGraphicFramePr/>
                <a:graphic xmlns:a="http://schemas.openxmlformats.org/drawingml/2006/main">
                  <a:graphicData uri="http://schemas.microsoft.com/office/word/2010/wordprocessingShape">
                    <wps:wsp>
                      <wps:cNvSpPr/>
                      <wps:spPr>
                        <a:xfrm>
                          <a:off x="0" y="0"/>
                          <a:ext cx="2286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34" o:spid="_x0000_s1026" o:spt="20" style="position:absolute;left:0pt;margin-left:410.8pt;margin-top:11.35pt;height:0pt;width:18pt;z-index:251666432;mso-width-relative:page;mso-height-relative:page;" filled="f" stroked="t" coordsize="21600,21600" o:gfxdata="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LZOyoHWAAAACQEAAA8AAAAAAAAA&#10;AQAgAAAAIgAAAGRycy9kb3ducmV2LnhtbFBLAQIUABQAAAAIAIdO4kD6DxT62gEAANcDAAAOAAAA&#10;AAAAAAEAIAAAACUBAABkcnMvZTJvRG9jLnhtbFBLBQYAAAAABgAGAFkBAABxBQAAAAA=&#10;">
                <v:fill on="f" focussize="0,0"/>
                <v:stroke color="#000000" joinstyle="round"/>
                <v:imagedata o:title=""/>
                <o:lock v:ext="edit" aspectratio="f"/>
              </v:line>
            </w:pict>
          </mc:Fallback>
        </mc:AlternateContent>
      </w:r>
      <w:r>
        <w:rPr>
          <w:rFonts w:ascii="Garamond" w:hAnsi="Garamond"/>
          <w:sz w:val="22"/>
          <w:szCs w:val="20"/>
        </w:rPr>
        <mc:AlternateContent>
          <mc:Choice Requires="wps">
            <w:drawing>
              <wp:anchor distT="0" distB="0" distL="114300" distR="114300" simplePos="0" relativeHeight="251666432" behindDoc="0" locked="0" layoutInCell="1" allowOverlap="1">
                <wp:simplePos x="0" y="0"/>
                <wp:positionH relativeFrom="column">
                  <wp:posOffset>5943600</wp:posOffset>
                </wp:positionH>
                <wp:positionV relativeFrom="paragraph">
                  <wp:posOffset>144145</wp:posOffset>
                </wp:positionV>
                <wp:extent cx="228600" cy="0"/>
                <wp:effectExtent l="0" t="4445" r="0" b="5080"/>
                <wp:wrapNone/>
                <wp:docPr id="14" name="1035"/>
                <wp:cNvGraphicFramePr/>
                <a:graphic xmlns:a="http://schemas.openxmlformats.org/drawingml/2006/main">
                  <a:graphicData uri="http://schemas.microsoft.com/office/word/2010/wordprocessingShape">
                    <wps:wsp>
                      <wps:cNvSpPr/>
                      <wps:spPr>
                        <a:xfrm>
                          <a:off x="0" y="0"/>
                          <a:ext cx="2286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35" o:spid="_x0000_s1026" o:spt="20" style="position:absolute;left:0pt;margin-left:468pt;margin-top:11.35pt;height:0pt;width:18pt;z-index:251666432;mso-width-relative:page;mso-height-relative:page;" filled="f" stroked="t" coordsize="21600,21600" o:gfxdata="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ISf3vbWAAAACQEAAA8AAAAAAAAA&#10;AQAgAAAAIgAAAGRycy9kb3ducmV2LnhtbFBLAQIUABQAAAAIAIdO4kAgzKbq2gEAANcDAAAOAAAA&#10;AAAAAAEAIAAAACUBAABkcnMvZTJvRG9jLnhtbFBLBQYAAAAABgAGAFkBAABxBQAAAAA=&#10;">
                <v:fill on="f" focussize="0,0"/>
                <v:stroke color="#000000" joinstyle="round"/>
                <v:imagedata o:title=""/>
                <o:lock v:ext="edit" aspectratio="f"/>
              </v:line>
            </w:pict>
          </mc:Fallback>
        </mc:AlternateContent>
      </w:r>
      <w:r>
        <w:rPr>
          <w:rFonts w:ascii="Garamond" w:hAnsi="Garamond"/>
          <w:sz w:val="22"/>
          <w:szCs w:val="20"/>
        </w:rPr>
        <mc:AlternateContent>
          <mc:Choice Requires="wps">
            <w:drawing>
              <wp:anchor distT="0" distB="0" distL="114300" distR="114300" simplePos="0" relativeHeight="251666432" behindDoc="0" locked="0" layoutInCell="1" allowOverlap="1">
                <wp:simplePos x="0" y="0"/>
                <wp:positionH relativeFrom="column">
                  <wp:posOffset>5570220</wp:posOffset>
                </wp:positionH>
                <wp:positionV relativeFrom="paragraph">
                  <wp:posOffset>144145</wp:posOffset>
                </wp:positionV>
                <wp:extent cx="228600" cy="0"/>
                <wp:effectExtent l="0" t="4445" r="0" b="5080"/>
                <wp:wrapNone/>
                <wp:docPr id="15" name="1036"/>
                <wp:cNvGraphicFramePr/>
                <a:graphic xmlns:a="http://schemas.openxmlformats.org/drawingml/2006/main">
                  <a:graphicData uri="http://schemas.microsoft.com/office/word/2010/wordprocessingShape">
                    <wps:wsp>
                      <wps:cNvSpPr/>
                      <wps:spPr>
                        <a:xfrm>
                          <a:off x="0" y="0"/>
                          <a:ext cx="2286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36" o:spid="_x0000_s1026" o:spt="20" style="position:absolute;left:0pt;margin-left:438.6pt;margin-top:11.35pt;height:0pt;width:18pt;z-index:251666432;mso-width-relative:page;mso-height-relative:page;" filled="f" stroked="t" coordsize="21600,21600" o:gfxdata="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r/6AdYAAAAJAQAADwAAAAAAAAAB&#10;ACAAAAAiAAAAZHJzL2Rvd25yZXYueG1sUEsBAhQAFAAAAAgAh07iQEmjJBvZAQAA1wMAAA4AAAAA&#10;AAAAAQAgAAAAJQEAAGRycy9lMm9Eb2MueG1sUEsFBgAAAAAGAAYAWQEAAHAFAAAAAA==&#10;">
                <v:fill on="f" focussize="0,0"/>
                <v:stroke color="#000000" joinstyle="round"/>
                <v:imagedata o:title=""/>
                <o:lock v:ext="edit" aspectratio="f"/>
              </v:line>
            </w:pict>
          </mc:Fallback>
        </mc:AlternateContent>
      </w:r>
      <w:r>
        <w:rPr>
          <w:rFonts w:ascii="Garamond" w:hAnsi="Garamond"/>
          <w:sz w:val="22"/>
          <w:szCs w:val="22"/>
        </w:rPr>
        <mc:AlternateContent>
          <mc:Choice Requires="wps">
            <w:drawing>
              <wp:anchor distT="0" distB="0" distL="114300" distR="114300" simplePos="0" relativeHeight="251659264" behindDoc="1" locked="0" layoutInCell="1" allowOverlap="1">
                <wp:simplePos x="0" y="0"/>
                <wp:positionH relativeFrom="column">
                  <wp:posOffset>5153025</wp:posOffset>
                </wp:positionH>
                <wp:positionV relativeFrom="paragraph">
                  <wp:posOffset>109855</wp:posOffset>
                </wp:positionV>
                <wp:extent cx="495300" cy="205740"/>
                <wp:effectExtent l="0" t="0" r="0" b="0"/>
                <wp:wrapNone/>
                <wp:docPr id="4" name="1037"/>
                <wp:cNvGraphicFramePr/>
                <a:graphic xmlns:a="http://schemas.openxmlformats.org/drawingml/2006/main">
                  <a:graphicData uri="http://schemas.microsoft.com/office/word/2010/wordprocessingShape">
                    <wps:wsp>
                      <wps:cNvSpPr txBox="1"/>
                      <wps:spPr>
                        <a:xfrm>
                          <a:off x="0" y="0"/>
                          <a:ext cx="495300" cy="205740"/>
                        </a:xfrm>
                        <a:prstGeom prst="rect">
                          <a:avLst/>
                        </a:prstGeom>
                        <a:noFill/>
                        <a:ln>
                          <a:noFill/>
                        </a:ln>
                      </wps:spPr>
                      <wps:txbx>
                        <w:txbxContent>
                          <w:p w14:paraId="5CF47232">
                            <w:pPr>
                              <w:autoSpaceDE w:val="0"/>
                              <w:autoSpaceDN w:val="0"/>
                              <w:adjustRightInd w:val="0"/>
                              <w:rPr>
                                <w:rFonts w:ascii="Garamond" w:hAnsi="Garamond" w:cs="Arial"/>
                                <w:color w:val="000000"/>
                                <w:sz w:val="16"/>
                                <w:szCs w:val="16"/>
                              </w:rPr>
                            </w:pPr>
                            <w:r>
                              <w:rPr>
                                <w:rFonts w:ascii="Garamond" w:hAnsi="Garamond" w:cs="Arial"/>
                                <w:color w:val="000000"/>
                                <w:sz w:val="16"/>
                                <w:szCs w:val="16"/>
                              </w:rPr>
                              <w:t>Day</w:t>
                            </w:r>
                          </w:p>
                        </w:txbxContent>
                      </wps:txbx>
                      <wps:bodyPr upright="1">
                        <a:spAutoFit/>
                      </wps:bodyPr>
                    </wps:wsp>
                  </a:graphicData>
                </a:graphic>
              </wp:anchor>
            </w:drawing>
          </mc:Choice>
          <mc:Fallback>
            <w:pict>
              <v:shape id="1037" o:spid="_x0000_s1026" o:spt="202" type="#_x0000_t202" style="position:absolute;left:0pt;margin-left:405.75pt;margin-top:8.65pt;height:16.2pt;width:39pt;z-index:-251657216;mso-width-relative:page;mso-height-relative:page;" filled="f" stroked="f" coordsize="21600,21600" o:gfxdata="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tEt/DdYAAAAJAQAADwAA&#10;AAAAAAABACAAAAAiAAAAZHJzL2Rvd25yZXYueG1sUEsBAhQAFAAAAAgAh07iQHAtZuCmAQAAYAMA&#10;AA4AAAAAAAAAAQAgAAAAJQEAAGRycy9lMm9Eb2MueG1sUEsFBgAAAAAGAAYAWQEAAD0FAAAAAA==&#10;">
                <v:fill on="f" focussize="0,0"/>
                <v:stroke on="f"/>
                <v:imagedata o:title=""/>
                <o:lock v:ext="edit" aspectratio="f"/>
                <v:textbox style="mso-fit-shape-to-text:t;">
                  <w:txbxContent>
                    <w:p w14:paraId="5CF47232">
                      <w:pPr>
                        <w:autoSpaceDE w:val="0"/>
                        <w:autoSpaceDN w:val="0"/>
                        <w:adjustRightInd w:val="0"/>
                        <w:rPr>
                          <w:rFonts w:ascii="Garamond" w:hAnsi="Garamond" w:cs="Arial"/>
                          <w:color w:val="000000"/>
                          <w:sz w:val="16"/>
                          <w:szCs w:val="16"/>
                        </w:rPr>
                      </w:pPr>
                      <w:r>
                        <w:rPr>
                          <w:rFonts w:ascii="Garamond" w:hAnsi="Garamond" w:cs="Arial"/>
                          <w:color w:val="000000"/>
                          <w:sz w:val="16"/>
                          <w:szCs w:val="16"/>
                        </w:rPr>
                        <w:t>Day</w:t>
                      </w:r>
                    </w:p>
                  </w:txbxContent>
                </v:textbox>
              </v:shape>
            </w:pict>
          </mc:Fallback>
        </mc:AlternateContent>
      </w:r>
      <w:r>
        <w:rPr>
          <w:rFonts w:ascii="Garamond" w:hAnsi="Garamond"/>
          <w:sz w:val="22"/>
          <w:szCs w:val="22"/>
        </w:rPr>
        <mc:AlternateContent>
          <mc:Choice Requires="wps">
            <w:drawing>
              <wp:anchor distT="0" distB="0" distL="114300" distR="114300" simplePos="0" relativeHeight="251666432" behindDoc="0" locked="0" layoutInCell="1" allowOverlap="1">
                <wp:simplePos x="0" y="0"/>
                <wp:positionH relativeFrom="column">
                  <wp:posOffset>933450</wp:posOffset>
                </wp:positionH>
                <wp:positionV relativeFrom="paragraph">
                  <wp:posOffset>21590</wp:posOffset>
                </wp:positionV>
                <wp:extent cx="107315" cy="107950"/>
                <wp:effectExtent l="5080" t="4445" r="20955" b="20955"/>
                <wp:wrapNone/>
                <wp:docPr id="16" name="1038"/>
                <wp:cNvGraphicFramePr/>
                <a:graphic xmlns:a="http://schemas.openxmlformats.org/drawingml/2006/main">
                  <a:graphicData uri="http://schemas.microsoft.com/office/word/2010/wordprocessingShape">
                    <wps:wsp>
                      <wps:cNvSpPr/>
                      <wps:spPr>
                        <a:xfrm>
                          <a:off x="0" y="0"/>
                          <a:ext cx="107315" cy="10795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id="1038" o:spid="_x0000_s1026" o:spt="1" style="position:absolute;left:0pt;margin-left:73.5pt;margin-top:1.7pt;height:8.5pt;width:8.45pt;z-index:251666432;mso-width-relative:page;mso-height-relative:page;" filled="f" stroked="t" coordsize="21600,21600" o:gfxdata="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rg9sc1gAA&#10;AAgBAAAPAAAAAAAAAAEAIAAAACIAAABkcnMvZG93bnJldi54bWxQSwECFAAUAAAACACHTuJADZGn&#10;4ucBAADxAwAADgAAAAAAAAABACAAAAAlAQAAZHJzL2Uyb0RvYy54bWxQSwUGAAAAAAYABgBZAQAA&#10;fgUAAAAA&#10;">
                <v:fill on="f" focussize="0,0"/>
                <v:stroke color="#000000" joinstyle="miter"/>
                <v:imagedata o:title=""/>
                <o:lock v:ext="edit" aspectratio="f"/>
              </v:rect>
            </w:pict>
          </mc:Fallback>
        </mc:AlternateContent>
      </w:r>
      <w:r>
        <w:rPr>
          <w:rFonts w:ascii="Garamond" w:hAnsi="Garamond"/>
          <w:sz w:val="22"/>
          <w:szCs w:val="22"/>
        </w:rPr>
        <mc:AlternateContent>
          <mc:Choice Requires="wps">
            <w:drawing>
              <wp:anchor distT="0" distB="0" distL="114300" distR="114300" simplePos="0" relativeHeight="251666432" behindDoc="0" locked="0" layoutInCell="1" allowOverlap="1">
                <wp:simplePos x="0" y="0"/>
                <wp:positionH relativeFrom="column">
                  <wp:posOffset>588010</wp:posOffset>
                </wp:positionH>
                <wp:positionV relativeFrom="paragraph">
                  <wp:posOffset>21590</wp:posOffset>
                </wp:positionV>
                <wp:extent cx="107315" cy="107950"/>
                <wp:effectExtent l="5080" t="4445" r="20955" b="20955"/>
                <wp:wrapNone/>
                <wp:docPr id="17" name="1039"/>
                <wp:cNvGraphicFramePr/>
                <a:graphic xmlns:a="http://schemas.openxmlformats.org/drawingml/2006/main">
                  <a:graphicData uri="http://schemas.microsoft.com/office/word/2010/wordprocessingShape">
                    <wps:wsp>
                      <wps:cNvSpPr/>
                      <wps:spPr>
                        <a:xfrm>
                          <a:off x="0" y="0"/>
                          <a:ext cx="107315" cy="10795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id="1039" o:spid="_x0000_s1026" o:spt="1" style="position:absolute;left:0pt;margin-left:46.3pt;margin-top:1.7pt;height:8.5pt;width:8.45pt;z-index:251666432;mso-width-relative:page;mso-height-relative:page;" filled="f" stroked="t" coordsize="21600,21600" o:gfxdata="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Pho9/VAAAA&#10;BwEAAA8AAAAAAAAAAQAgAAAAIgAAAGRycy9kb3ducmV2LnhtbFBLAQIUABQAAAAIAIdO4kBlUUYQ&#10;5wEAAPEDAAAOAAAAAAAAAAEAIAAAACQBAABkcnMvZTJvRG9jLnhtbFBLBQYAAAAABgAGAFkBAAB9&#10;BQAAAAA=&#10;">
                <v:fill on="f" focussize="0,0"/>
                <v:stroke color="#000000" joinstyle="miter"/>
                <v:imagedata o:title=""/>
                <o:lock v:ext="edit" aspectratio="f"/>
              </v:rect>
            </w:pict>
          </mc:Fallback>
        </mc:AlternateContent>
      </w:r>
      <w:r>
        <w:rPr>
          <w:rFonts w:ascii="Garamond" w:hAnsi="Garamond"/>
          <w:sz w:val="22"/>
          <w:szCs w:val="22"/>
        </w:rPr>
        <mc:AlternateContent>
          <mc:Choice Requires="wps">
            <w:drawing>
              <wp:anchor distT="0" distB="0" distL="114300" distR="114300" simplePos="0" relativeHeight="251666432" behindDoc="0" locked="0" layoutInCell="1" allowOverlap="1">
                <wp:simplePos x="0" y="0"/>
                <wp:positionH relativeFrom="column">
                  <wp:posOffset>7249160</wp:posOffset>
                </wp:positionH>
                <wp:positionV relativeFrom="paragraph">
                  <wp:posOffset>135890</wp:posOffset>
                </wp:positionV>
                <wp:extent cx="114300" cy="0"/>
                <wp:effectExtent l="0" t="4445" r="0" b="5080"/>
                <wp:wrapNone/>
                <wp:docPr id="18" name="1040"/>
                <wp:cNvGraphicFramePr/>
                <a:graphic xmlns:a="http://schemas.openxmlformats.org/drawingml/2006/main">
                  <a:graphicData uri="http://schemas.microsoft.com/office/word/2010/wordprocessingShape">
                    <wps:wsp>
                      <wps:cNvSpPr/>
                      <wps:spPr>
                        <a:xfrm>
                          <a:off x="0" y="0"/>
                          <a:ext cx="1143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40" o:spid="_x0000_s1026" o:spt="20" style="position:absolute;left:0pt;margin-left:570.8pt;margin-top:10.7pt;height:0pt;width:9pt;z-index:251666432;mso-width-relative:page;mso-height-relative:page;" filled="f" stroked="t" coordsize="21600,21600" o:gfxdata="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FWR+W1wAAAAsBAAAPAAAAAAAAAAEA&#10;IAAAACIAAABkcnMvZG93bnJldi54bWxQSwECFAAUAAAACACHTuJA2fSSN9cBAADXAwAADgAAAAAA&#10;AAABACAAAAAmAQAAZHJzL2Uyb0RvYy54bWxQSwUGAAAAAAYABgBZAQAAbwUAAAAA&#10;">
                <v:fill on="f" focussize="0,0"/>
                <v:stroke color="#000000" joinstyle="round"/>
                <v:imagedata o:title=""/>
                <o:lock v:ext="edit" aspectratio="f"/>
              </v:line>
            </w:pict>
          </mc:Fallback>
        </mc:AlternateContent>
      </w:r>
      <w:r>
        <w:rPr>
          <w:rFonts w:ascii="Garamond" w:hAnsi="Garamond"/>
          <w:sz w:val="22"/>
          <w:szCs w:val="22"/>
        </w:rPr>
        <mc:AlternateContent>
          <mc:Choice Requires="wps">
            <w:drawing>
              <wp:anchor distT="0" distB="0" distL="114300" distR="114300" simplePos="0" relativeHeight="251666432" behindDoc="0" locked="0" layoutInCell="1" allowOverlap="1">
                <wp:simplePos x="0" y="0"/>
                <wp:positionH relativeFrom="column">
                  <wp:posOffset>7080885</wp:posOffset>
                </wp:positionH>
                <wp:positionV relativeFrom="paragraph">
                  <wp:posOffset>135890</wp:posOffset>
                </wp:positionV>
                <wp:extent cx="114300" cy="0"/>
                <wp:effectExtent l="0" t="4445" r="0" b="5080"/>
                <wp:wrapNone/>
                <wp:docPr id="19" name="1041"/>
                <wp:cNvGraphicFramePr/>
                <a:graphic xmlns:a="http://schemas.openxmlformats.org/drawingml/2006/main">
                  <a:graphicData uri="http://schemas.microsoft.com/office/word/2010/wordprocessingShape">
                    <wps:wsp>
                      <wps:cNvSpPr/>
                      <wps:spPr>
                        <a:xfrm>
                          <a:off x="0" y="0"/>
                          <a:ext cx="1143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41" o:spid="_x0000_s1026" o:spt="20" style="position:absolute;left:0pt;margin-left:557.55pt;margin-top:10.7pt;height:0pt;width:9pt;z-index:251666432;mso-width-relative:page;mso-height-relative:page;" filled="f" stroked="t" coordsize="21600,21600" o:gfxdata="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k0DUNNYAAAALAQAADwAAAAAAAAAB&#10;ACAAAAAiAAAAZHJzL2Rvd25yZXYueG1sUEsBAhQAFAAAAAgAh07iQNGpwwHZAQAA1wMAAA4AAAAA&#10;AAAAAQAgAAAAJQEAAGRycy9lMm9Eb2MueG1sUEsFBgAAAAAGAAYAWQEAAHAFAAAAAA==&#10;">
                <v:fill on="f" focussize="0,0"/>
                <v:stroke color="#000000" joinstyle="round"/>
                <v:imagedata o:title=""/>
                <o:lock v:ext="edit" aspectratio="f"/>
              </v:line>
            </w:pict>
          </mc:Fallback>
        </mc:AlternateContent>
      </w:r>
      <w:r>
        <w:rPr>
          <w:rFonts w:ascii="Garamond" w:hAnsi="Garamond"/>
          <w:sz w:val="22"/>
          <w:szCs w:val="22"/>
        </w:rPr>
        <mc:AlternateContent>
          <mc:Choice Requires="wps">
            <w:drawing>
              <wp:anchor distT="0" distB="0" distL="114300" distR="114300" simplePos="0" relativeHeight="251666432" behindDoc="0" locked="0" layoutInCell="1" allowOverlap="1">
                <wp:simplePos x="0" y="0"/>
                <wp:positionH relativeFrom="column">
                  <wp:posOffset>6911975</wp:posOffset>
                </wp:positionH>
                <wp:positionV relativeFrom="paragraph">
                  <wp:posOffset>135890</wp:posOffset>
                </wp:positionV>
                <wp:extent cx="114300" cy="0"/>
                <wp:effectExtent l="0" t="4445" r="0" b="5080"/>
                <wp:wrapNone/>
                <wp:docPr id="20" name="1042"/>
                <wp:cNvGraphicFramePr/>
                <a:graphic xmlns:a="http://schemas.openxmlformats.org/drawingml/2006/main">
                  <a:graphicData uri="http://schemas.microsoft.com/office/word/2010/wordprocessingShape">
                    <wps:wsp>
                      <wps:cNvSpPr/>
                      <wps:spPr>
                        <a:xfrm>
                          <a:off x="0" y="0"/>
                          <a:ext cx="1143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42" o:spid="_x0000_s1026" o:spt="20" style="position:absolute;left:0pt;margin-left:544.25pt;margin-top:10.7pt;height:0pt;width:9pt;z-index:251666432;mso-width-relative:page;mso-height-relative:page;" filled="f" stroked="t" coordsize="21600,21600" o:gfxdata="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t3HmrtYAAAALAQAADwAAAAAAAAAB&#10;ACAAAAAiAAAAZHJzL2Rvd25yZXYueG1sUEsBAhQAFAAAAAgAh07iQIxFaQTZAQAA1wMAAA4AAAAA&#10;AAAAAQAgAAAAJQEAAGRycy9lMm9Eb2MueG1sUEsFBgAAAAAGAAYAWQEAAHAFAAAAAA==&#10;">
                <v:fill on="f" focussize="0,0"/>
                <v:stroke color="#000000" joinstyle="round"/>
                <v:imagedata o:title=""/>
                <o:lock v:ext="edit" aspectratio="f"/>
              </v:line>
            </w:pict>
          </mc:Fallback>
        </mc:AlternateContent>
      </w:r>
      <w:r>
        <w:rPr>
          <w:rFonts w:ascii="Garamond" w:hAnsi="Garamond"/>
          <w:sz w:val="22"/>
          <w:szCs w:val="22"/>
          <w:lang w:val="en-GB"/>
        </w:rPr>
        <w:t>Gender:</w:t>
      </w:r>
      <w:r>
        <w:rPr>
          <w:rFonts w:ascii="Garamond" w:hAnsi="Garamond"/>
          <w:b/>
          <w:sz w:val="22"/>
          <w:szCs w:val="22"/>
          <w:lang w:val="en-GB"/>
        </w:rPr>
        <w:t xml:space="preserve"> </w:t>
      </w:r>
      <w:r>
        <w:rPr>
          <w:rFonts w:ascii="Garamond" w:hAnsi="Garamond"/>
          <w:sz w:val="22"/>
          <w:szCs w:val="22"/>
          <w:lang w:val="en-GB"/>
        </w:rPr>
        <w:t>F</w:t>
      </w:r>
      <w:r>
        <w:rPr>
          <w:rFonts w:ascii="Garamond" w:hAnsi="Garamond"/>
          <w:sz w:val="22"/>
          <w:szCs w:val="22"/>
          <w:lang w:val="en-GB"/>
        </w:rPr>
        <w:tab/>
      </w:r>
      <w:r>
        <w:rPr>
          <w:rFonts w:ascii="Garamond" w:hAnsi="Garamond"/>
          <w:sz w:val="22"/>
          <w:szCs w:val="22"/>
          <w:lang w:val="en-GB"/>
        </w:rPr>
        <w:t>M</w:t>
      </w:r>
      <w:r>
        <w:rPr>
          <w:rFonts w:ascii="Garamond" w:hAnsi="Garamond"/>
          <w:sz w:val="22"/>
          <w:szCs w:val="22"/>
          <w:lang w:val="en-GB"/>
        </w:rPr>
        <w:tab/>
      </w:r>
      <w:r>
        <w:rPr>
          <w:rFonts w:ascii="Garamond" w:hAnsi="Garamond"/>
          <w:sz w:val="22"/>
          <w:szCs w:val="22"/>
          <w:lang w:val="en-GB"/>
        </w:rPr>
        <w:t xml:space="preserve">Nationality: </w:t>
      </w:r>
      <w:r>
        <w:rPr>
          <w:rFonts w:ascii="Garamond" w:hAnsi="Garamond"/>
          <w:sz w:val="22"/>
          <w:szCs w:val="22"/>
          <w:lang w:val="en-GB"/>
        </w:rPr>
        <w:tab/>
      </w:r>
      <w:r>
        <w:rPr>
          <w:rFonts w:ascii="Garamond" w:hAnsi="Garamond"/>
          <w:sz w:val="22"/>
          <w:szCs w:val="22"/>
          <w:lang w:val="en-GB"/>
        </w:rPr>
        <w:t xml:space="preserve">Birth Date: </w:t>
      </w:r>
      <w:r>
        <w:rPr>
          <w:rFonts w:ascii="Garamond" w:hAnsi="Garamond"/>
          <w:sz w:val="22"/>
          <w:szCs w:val="22"/>
          <w:lang w:val="en-GB"/>
        </w:rPr>
        <w:tab/>
      </w:r>
      <w:r>
        <w:rPr>
          <w:rFonts w:ascii="Garamond" w:hAnsi="Garamond"/>
          <w:sz w:val="22"/>
          <w:szCs w:val="22"/>
          <w:lang w:val="en-GB"/>
        </w:rPr>
        <w:t>/</w:t>
      </w:r>
      <w:r>
        <w:rPr>
          <w:rFonts w:ascii="Garamond" w:hAnsi="Garamond"/>
          <w:sz w:val="22"/>
          <w:szCs w:val="22"/>
          <w:lang w:val="en-GB"/>
        </w:rPr>
        <w:tab/>
      </w:r>
      <w:r>
        <w:rPr>
          <w:rFonts w:ascii="Garamond" w:hAnsi="Garamond"/>
          <w:sz w:val="22"/>
          <w:szCs w:val="22"/>
          <w:lang w:val="en-GB"/>
        </w:rPr>
        <w:t>/</w:t>
      </w:r>
    </w:p>
    <w:p w14:paraId="3063298C">
      <w:pPr>
        <w:tabs>
          <w:tab w:val="left" w:pos="1224"/>
          <w:tab w:val="left" w:pos="1260"/>
          <w:tab w:val="left" w:pos="1800"/>
          <w:tab w:val="left" w:pos="7200"/>
          <w:tab w:val="left" w:pos="8640"/>
        </w:tabs>
        <w:spacing w:line="360" w:lineRule="auto"/>
        <w:rPr>
          <w:rFonts w:ascii="Garamond" w:hAnsi="Garamond"/>
          <w:sz w:val="22"/>
          <w:szCs w:val="22"/>
          <w:lang w:val="en-GB"/>
        </w:rPr>
      </w:pPr>
      <w:r>
        <w:rPr>
          <w:rFonts w:ascii="Garamond" w:hAnsi="Garamond"/>
          <w:sz w:val="22"/>
          <w:szCs w:val="22"/>
          <w:lang w:val="en-ZA" w:eastAsia="en-ZA"/>
        </w:rPr>
        <mc:AlternateContent>
          <mc:Choice Requires="wps">
            <w:drawing>
              <wp:anchor distT="0" distB="0" distL="114300" distR="114300" simplePos="0" relativeHeight="251666432" behindDoc="0" locked="0" layoutInCell="1" allowOverlap="1">
                <wp:simplePos x="0" y="0"/>
                <wp:positionH relativeFrom="column">
                  <wp:posOffset>511175</wp:posOffset>
                </wp:positionH>
                <wp:positionV relativeFrom="paragraph">
                  <wp:posOffset>140970</wp:posOffset>
                </wp:positionV>
                <wp:extent cx="5641340" cy="0"/>
                <wp:effectExtent l="0" t="4445" r="0" b="5080"/>
                <wp:wrapNone/>
                <wp:docPr id="21" name="1043"/>
                <wp:cNvGraphicFramePr/>
                <a:graphic xmlns:a="http://schemas.openxmlformats.org/drawingml/2006/main">
                  <a:graphicData uri="http://schemas.microsoft.com/office/word/2010/wordprocessingShape">
                    <wps:wsp>
                      <wps:cNvSpPr/>
                      <wps:spPr>
                        <a:xfrm>
                          <a:off x="0" y="0"/>
                          <a:ext cx="564134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43" o:spid="_x0000_s1026" o:spt="20" style="position:absolute;left:0pt;margin-left:40.25pt;margin-top:11.1pt;height:0pt;width:444.2pt;z-index:251666432;mso-width-relative:page;mso-height-relative:page;" filled="f" stroked="t" coordsize="21600,21600" o:gfxdata="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Oy1UD1gAAAAgBAAAPAAAAAAAA&#10;AAEAIAAAACIAAABkcnMvZG93bnJldi54bWxQSwECFAAUAAAACACHTuJA8mxAE9sBAADYAwAADgAA&#10;AAAAAAABACAAAAAlAQAAZHJzL2Uyb0RvYy54bWxQSwUGAAAAAAYABgBZAQAAcgUAAAAA&#10;">
                <v:fill on="f" focussize="0,0"/>
                <v:stroke color="#000000" joinstyle="round"/>
                <v:imagedata o:title=""/>
                <o:lock v:ext="edit" aspectratio="f"/>
              </v:line>
            </w:pict>
          </mc:Fallback>
        </mc:AlternateContent>
      </w:r>
      <w:r>
        <w:rPr>
          <w:rFonts w:ascii="Garamond" w:hAnsi="Garamond"/>
          <w:sz w:val="22"/>
          <w:szCs w:val="22"/>
          <w:lang w:val="en-GB"/>
        </w:rPr>
        <w:t xml:space="preserve">Country: </w:t>
      </w:r>
    </w:p>
    <w:p w14:paraId="788839CA">
      <w:pPr>
        <w:tabs>
          <w:tab w:val="left" w:pos="1224"/>
          <w:tab w:val="left" w:pos="1260"/>
          <w:tab w:val="left" w:pos="1800"/>
          <w:tab w:val="left" w:pos="7200"/>
          <w:tab w:val="left" w:pos="8640"/>
        </w:tabs>
        <w:spacing w:line="360" w:lineRule="auto"/>
        <w:rPr>
          <w:rFonts w:ascii="Garamond" w:hAnsi="Garamond"/>
          <w:sz w:val="22"/>
          <w:szCs w:val="22"/>
          <w:lang w:val="en-GB"/>
        </w:rPr>
      </w:pPr>
      <w:r>
        <w:rPr>
          <w:rFonts w:ascii="Garamond" w:hAnsi="Garamond"/>
          <w:sz w:val="22"/>
          <w:szCs w:val="20"/>
        </w:rPr>
        <mc:AlternateContent>
          <mc:Choice Requires="wps">
            <w:drawing>
              <wp:anchor distT="0" distB="0" distL="114300" distR="114300" simplePos="0" relativeHeight="251666432" behindDoc="0" locked="0" layoutInCell="1" allowOverlap="1">
                <wp:simplePos x="0" y="0"/>
                <wp:positionH relativeFrom="column">
                  <wp:posOffset>1288415</wp:posOffset>
                </wp:positionH>
                <wp:positionV relativeFrom="paragraph">
                  <wp:posOffset>168275</wp:posOffset>
                </wp:positionV>
                <wp:extent cx="4892675" cy="0"/>
                <wp:effectExtent l="0" t="4445" r="0" b="5080"/>
                <wp:wrapNone/>
                <wp:docPr id="22" name="1044"/>
                <wp:cNvGraphicFramePr/>
                <a:graphic xmlns:a="http://schemas.openxmlformats.org/drawingml/2006/main">
                  <a:graphicData uri="http://schemas.microsoft.com/office/word/2010/wordprocessingShape">
                    <wps:wsp>
                      <wps:cNvSpPr/>
                      <wps:spPr>
                        <a:xfrm>
                          <a:off x="0" y="0"/>
                          <a:ext cx="489267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44" o:spid="_x0000_s1026" o:spt="20" style="position:absolute;left:0pt;margin-left:101.45pt;margin-top:13.25pt;height:0pt;width:385.25pt;z-index:251666432;mso-width-relative:page;mso-height-relative:page;" filled="f" stroked="t" coordsize="21600,21600" o:gfxdata="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QrZi21gAAAAkBAAAPAAAAAAAA&#10;AAEAIAAAACIAAABkcnMvZG93bnJldi54bWxQSwECFAAUAAAACACHTuJAkE4JidsBAADYAwAADgAA&#10;AAAAAAABACAAAAAlAQAAZHJzL2Uyb0RvYy54bWxQSwUGAAAAAAYABgBZAQAAcgUAAAAA&#10;">
                <v:fill on="f" focussize="0,0"/>
                <v:stroke color="#000000" joinstyle="round"/>
                <v:imagedata o:title=""/>
                <o:lock v:ext="edit" aspectratio="f"/>
              </v:line>
            </w:pict>
          </mc:Fallback>
        </mc:AlternateContent>
      </w:r>
      <w:r>
        <w:rPr>
          <w:rFonts w:ascii="Garamond" w:hAnsi="Garamond"/>
          <w:sz w:val="22"/>
          <w:szCs w:val="22"/>
          <w:lang w:val="en-GB"/>
        </w:rPr>
        <w:t>Country of Citizenship:</w:t>
      </w:r>
    </w:p>
    <w:p w14:paraId="66A4905C">
      <w:pPr>
        <w:tabs>
          <w:tab w:val="left" w:pos="1224"/>
          <w:tab w:val="left" w:pos="1260"/>
          <w:tab w:val="left" w:pos="1800"/>
          <w:tab w:val="right" w:pos="9746"/>
        </w:tabs>
        <w:spacing w:line="360" w:lineRule="auto"/>
        <w:rPr>
          <w:rFonts w:ascii="Garamond" w:hAnsi="Garamond"/>
          <w:sz w:val="22"/>
          <w:szCs w:val="22"/>
          <w:lang w:val="en-GB"/>
        </w:rPr>
      </w:pPr>
      <w:r>
        <w:rPr>
          <w:rFonts w:ascii="Garamond" w:hAnsi="Garamond"/>
          <w:sz w:val="22"/>
          <w:szCs w:val="20"/>
        </w:rPr>
        <mc:AlternateContent>
          <mc:Choice Requires="wps">
            <w:drawing>
              <wp:anchor distT="0" distB="0" distL="114300" distR="114300" simplePos="0" relativeHeight="251666432" behindDoc="0" locked="0" layoutInCell="1" allowOverlap="1">
                <wp:simplePos x="0" y="0"/>
                <wp:positionH relativeFrom="column">
                  <wp:align>right</wp:align>
                </wp:positionH>
                <wp:positionV relativeFrom="paragraph">
                  <wp:posOffset>143510</wp:posOffset>
                </wp:positionV>
                <wp:extent cx="3086100" cy="0"/>
                <wp:effectExtent l="0" t="4445" r="0" b="5080"/>
                <wp:wrapNone/>
                <wp:docPr id="23" name="1045"/>
                <wp:cNvGraphicFramePr/>
                <a:graphic xmlns:a="http://schemas.openxmlformats.org/drawingml/2006/main">
                  <a:graphicData uri="http://schemas.microsoft.com/office/word/2010/wordprocessingShape">
                    <wps:wsp>
                      <wps:cNvSpPr/>
                      <wps:spPr>
                        <a:xfrm>
                          <a:off x="0" y="0"/>
                          <a:ext cx="3086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45" o:spid="_x0000_s1026" o:spt="20" style="position:absolute;left:0pt;margin-top:11.3pt;height:0pt;width:243pt;mso-position-horizontal:right;z-index:251666432;mso-width-relative:page;mso-height-relative:page;" filled="f" stroked="t" coordsize="21600,21600" o:gfxdata="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5PycU0wAAAAYBAAAPAAAAAAAAAAEA&#10;IAAAACIAAABkcnMvZG93bnJldi54bWxQSwECFAAUAAAACACHTuJAMxab5dsBAADYAwAADgAAAAAA&#10;AAABACAAAAAiAQAAZHJzL2Uyb0RvYy54bWxQSwUGAAAAAAYABgBZAQAAbwUAAAAA&#10;">
                <v:fill on="f" focussize="0,0"/>
                <v:stroke color="#000000" joinstyle="round"/>
                <v:imagedata o:title=""/>
                <o:lock v:ext="edit" aspectratio="f"/>
              </v:line>
            </w:pict>
          </mc:Fallback>
        </mc:AlternateContent>
      </w:r>
      <w:r>
        <w:rPr>
          <w:rFonts w:ascii="Garamond" w:hAnsi="Garamond"/>
          <w:sz w:val="22"/>
          <w:szCs w:val="20"/>
        </w:rPr>
        <mc:AlternateContent>
          <mc:Choice Requires="wps">
            <w:drawing>
              <wp:anchor distT="0" distB="0" distL="114300" distR="114300" simplePos="0" relativeHeight="251666432" behindDoc="0" locked="0" layoutInCell="1" allowOverlap="1">
                <wp:simplePos x="0" y="0"/>
                <wp:positionH relativeFrom="column">
                  <wp:posOffset>1714500</wp:posOffset>
                </wp:positionH>
                <wp:positionV relativeFrom="paragraph">
                  <wp:posOffset>13970</wp:posOffset>
                </wp:positionV>
                <wp:extent cx="107315" cy="107950"/>
                <wp:effectExtent l="5080" t="4445" r="20955" b="20955"/>
                <wp:wrapNone/>
                <wp:docPr id="24" name="1046"/>
                <wp:cNvGraphicFramePr/>
                <a:graphic xmlns:a="http://schemas.openxmlformats.org/drawingml/2006/main">
                  <a:graphicData uri="http://schemas.microsoft.com/office/word/2010/wordprocessingShape">
                    <wps:wsp>
                      <wps:cNvSpPr/>
                      <wps:spPr>
                        <a:xfrm>
                          <a:off x="0" y="0"/>
                          <a:ext cx="107315" cy="10795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id="1046" o:spid="_x0000_s1026" o:spt="1" style="position:absolute;left:0pt;margin-left:135pt;margin-top:1.1pt;height:8.5pt;width:8.45pt;z-index:251666432;mso-width-relative:page;mso-height-relative:page;" filled="f" stroked="t" coordsize="21600,21600" o:gfxdata="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SEWiXtYA&#10;AAAIAQAADwAAAAAAAAABACAAAAAiAAAAZHJzL2Rvd25yZXYueG1sUEsBAhQAFAAAAAgAh07iQGt1&#10;oPXoAQAA8QMAAA4AAAAAAAAAAQAgAAAAJQEAAGRycy9lMm9Eb2MueG1sUEsFBgAAAAAGAAYAWQEA&#10;AH8FAAAAAA==&#10;">
                <v:fill on="f" focussize="0,0"/>
                <v:stroke color="#000000" joinstyle="miter"/>
                <v:imagedata o:title=""/>
                <o:lock v:ext="edit" aspectratio="f"/>
              </v:rect>
            </w:pict>
          </mc:Fallback>
        </mc:AlternateContent>
      </w:r>
      <w:r>
        <w:rPr>
          <w:rFonts w:ascii="Garamond" w:hAnsi="Garamond"/>
          <w:sz w:val="22"/>
          <w:szCs w:val="20"/>
        </w:rPr>
        <mc:AlternateContent>
          <mc:Choice Requires="wps">
            <w:drawing>
              <wp:anchor distT="0" distB="0" distL="114300" distR="114300" simplePos="0" relativeHeight="251666432" behindDoc="0" locked="0" layoutInCell="1" allowOverlap="1">
                <wp:simplePos x="0" y="0"/>
                <wp:positionH relativeFrom="column">
                  <wp:posOffset>2171700</wp:posOffset>
                </wp:positionH>
                <wp:positionV relativeFrom="paragraph">
                  <wp:posOffset>13970</wp:posOffset>
                </wp:positionV>
                <wp:extent cx="107315" cy="107950"/>
                <wp:effectExtent l="5080" t="4445" r="20955" b="20955"/>
                <wp:wrapNone/>
                <wp:docPr id="25" name="1047"/>
                <wp:cNvGraphicFramePr/>
                <a:graphic xmlns:a="http://schemas.openxmlformats.org/drawingml/2006/main">
                  <a:graphicData uri="http://schemas.microsoft.com/office/word/2010/wordprocessingShape">
                    <wps:wsp>
                      <wps:cNvSpPr/>
                      <wps:spPr>
                        <a:xfrm>
                          <a:off x="0" y="0"/>
                          <a:ext cx="107315" cy="10795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id="1047" o:spid="_x0000_s1026" o:spt="1" style="position:absolute;left:0pt;margin-left:171pt;margin-top:1.1pt;height:8.5pt;width:8.45pt;z-index:251666432;mso-width-relative:page;mso-height-relative:page;" filled="f" stroked="t" coordsize="21600,21600" o:gfxdata="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c6s25NcA&#10;AAAIAQAADwAAAAAAAAABACAAAAAiAAAAZHJzL2Rvd25yZXYueG1sUEsBAhQAFAAAAAgAh07iQAO1&#10;QQfnAQAA8QMAAA4AAAAAAAAAAQAgAAAAJgEAAGRycy9lMm9Eb2MueG1sUEsFBgAAAAAGAAYAWQEA&#10;AH8FAAAAAA==&#10;">
                <v:fill on="f" focussize="0,0"/>
                <v:stroke color="#000000" joinstyle="miter"/>
                <v:imagedata o:title=""/>
                <o:lock v:ext="edit" aspectratio="f"/>
              </v:rect>
            </w:pict>
          </mc:Fallback>
        </mc:AlternateContent>
      </w:r>
      <w:r>
        <w:rPr>
          <w:rFonts w:ascii="Garamond" w:hAnsi="Garamond"/>
          <w:sz w:val="22"/>
          <w:szCs w:val="22"/>
          <w:lang w:val="en-GB"/>
        </w:rPr>
        <w:t xml:space="preserve">Do you have a passport?   Yes         No         Passport #: </w:t>
      </w:r>
      <w:r>
        <w:rPr>
          <w:rFonts w:ascii="Garamond" w:hAnsi="Garamond"/>
          <w:sz w:val="22"/>
          <w:szCs w:val="22"/>
          <w:lang w:val="en-GB"/>
        </w:rPr>
        <w:tab/>
      </w:r>
    </w:p>
    <w:p w14:paraId="6EF2F383">
      <w:pPr>
        <w:tabs>
          <w:tab w:val="left" w:pos="1224"/>
          <w:tab w:val="left" w:pos="1260"/>
          <w:tab w:val="left" w:pos="1800"/>
          <w:tab w:val="left" w:pos="7200"/>
          <w:tab w:val="left" w:pos="8640"/>
        </w:tabs>
        <w:spacing w:line="360" w:lineRule="auto"/>
        <w:rPr>
          <w:rFonts w:ascii="Garamond" w:hAnsi="Garamond"/>
          <w:i/>
          <w:sz w:val="22"/>
          <w:szCs w:val="22"/>
          <w:lang w:val="en-GB"/>
        </w:rPr>
      </w:pPr>
      <w:r>
        <w:rPr>
          <w:rFonts w:ascii="Garamond" w:hAnsi="Garamond"/>
          <w:i/>
          <w:sz w:val="22"/>
          <w:szCs w:val="22"/>
          <w:lang w:val="en-GB"/>
        </w:rPr>
        <w:t>If you have a passport, please attach a copy of it to this application.</w:t>
      </w:r>
    </w:p>
    <w:p w14:paraId="066E6375">
      <w:pPr>
        <w:tabs>
          <w:tab w:val="left" w:pos="1224"/>
          <w:tab w:val="left" w:pos="1260"/>
          <w:tab w:val="left" w:pos="1800"/>
          <w:tab w:val="left" w:pos="7200"/>
          <w:tab w:val="left" w:pos="8640"/>
        </w:tabs>
        <w:spacing w:line="360" w:lineRule="auto"/>
        <w:rPr>
          <w:rFonts w:ascii="Garamond" w:hAnsi="Garamond"/>
          <w:sz w:val="22"/>
          <w:szCs w:val="22"/>
          <w:lang w:val="en-GB"/>
        </w:rPr>
      </w:pPr>
      <w:r>
        <w:rPr>
          <w:rFonts w:ascii="Garamond" w:hAnsi="Garamond"/>
          <w:sz w:val="22"/>
          <w:szCs w:val="20"/>
        </w:rPr>
        <mc:AlternateContent>
          <mc:Choice Requires="wps">
            <w:drawing>
              <wp:anchor distT="0" distB="0" distL="114300" distR="114300" simplePos="0" relativeHeight="251666432" behindDoc="0" locked="0" layoutInCell="1" allowOverlap="1">
                <wp:simplePos x="0" y="0"/>
                <wp:positionH relativeFrom="column">
                  <wp:posOffset>1600200</wp:posOffset>
                </wp:positionH>
                <wp:positionV relativeFrom="paragraph">
                  <wp:posOffset>147955</wp:posOffset>
                </wp:positionV>
                <wp:extent cx="2743200" cy="0"/>
                <wp:effectExtent l="0" t="4445" r="0" b="5080"/>
                <wp:wrapNone/>
                <wp:docPr id="29" name="1048"/>
                <wp:cNvGraphicFramePr/>
                <a:graphic xmlns:a="http://schemas.openxmlformats.org/drawingml/2006/main">
                  <a:graphicData uri="http://schemas.microsoft.com/office/word/2010/wordprocessingShape">
                    <wps:wsp>
                      <wps:cNvSpPr/>
                      <wps:spPr>
                        <a:xfrm>
                          <a:off x="0" y="0"/>
                          <a:ext cx="27432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48" o:spid="_x0000_s1026" o:spt="20" style="position:absolute;left:0pt;margin-left:126pt;margin-top:11.65pt;height:0pt;width:216pt;z-index:251666432;mso-width-relative:page;mso-height-relative:page;" filled="f" stroked="t" coordsize="21600,21600" o:gfxdata="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dLY1o1gAAAAkBAAAPAAAAAAAA&#10;AAEAIAAAACIAAABkcnMvZG93bnJldi54bWxQSwECFAAUAAAACACHTuJAQhAXatsBAADYAwAADgAA&#10;AAAAAAABACAAAAAlAQAAZHJzL2Uyb0RvYy54bWxQSwUGAAAAAAYABgBZAQAAcgUAAAAA&#10;">
                <v:fill on="f" focussize="0,0"/>
                <v:stroke color="#000000" joinstyle="round"/>
                <v:imagedata o:title=""/>
                <o:lock v:ext="edit" aspectratio="f"/>
              </v:line>
            </w:pict>
          </mc:Fallback>
        </mc:AlternateContent>
      </w:r>
      <w:r>
        <w:rPr>
          <w:rFonts w:ascii="Garamond" w:hAnsi="Garamond"/>
          <w:sz w:val="22"/>
          <w:szCs w:val="20"/>
        </w:rPr>
        <mc:AlternateContent>
          <mc:Choice Requires="wps">
            <w:drawing>
              <wp:anchor distT="0" distB="0" distL="114300" distR="114300" simplePos="0" relativeHeight="251666432" behindDoc="0" locked="0" layoutInCell="1" allowOverlap="1">
                <wp:simplePos x="0" y="0"/>
                <wp:positionH relativeFrom="column">
                  <wp:posOffset>5200650</wp:posOffset>
                </wp:positionH>
                <wp:positionV relativeFrom="paragraph">
                  <wp:posOffset>147955</wp:posOffset>
                </wp:positionV>
                <wp:extent cx="228600" cy="0"/>
                <wp:effectExtent l="0" t="4445" r="0" b="5080"/>
                <wp:wrapNone/>
                <wp:docPr id="26" name="1049"/>
                <wp:cNvGraphicFramePr/>
                <a:graphic xmlns:a="http://schemas.openxmlformats.org/drawingml/2006/main">
                  <a:graphicData uri="http://schemas.microsoft.com/office/word/2010/wordprocessingShape">
                    <wps:wsp>
                      <wps:cNvSpPr/>
                      <wps:spPr>
                        <a:xfrm>
                          <a:off x="0" y="0"/>
                          <a:ext cx="2286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49" o:spid="_x0000_s1026" o:spt="20" style="position:absolute;left:0pt;margin-left:409.5pt;margin-top:11.65pt;height:0pt;width:18pt;z-index:251666432;mso-width-relative:page;mso-height-relative:page;" filled="f" stroked="t" coordsize="21600,21600" o:gfxdata="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OfwbatYAAAAJAQAADwAAAAAAAAAB&#10;ACAAAAAiAAAAZHJzL2Rvd25yZXYueG1sUEsBAhQAFAAAAAgAh07iQJ2NfdvZAQAA1wMAAA4AAAAA&#10;AAAAAQAgAAAAJQEAAGRycy9lMm9Eb2MueG1sUEsFBgAAAAAGAAYAWQEAAHAFAAAAAA==&#10;">
                <v:fill on="f" focussize="0,0"/>
                <v:stroke color="#000000" joinstyle="round"/>
                <v:imagedata o:title=""/>
                <o:lock v:ext="edit" aspectratio="f"/>
              </v:line>
            </w:pict>
          </mc:Fallback>
        </mc:AlternateContent>
      </w:r>
      <w:r>
        <w:rPr>
          <w:rFonts w:ascii="Garamond" w:hAnsi="Garamond"/>
          <w:sz w:val="22"/>
          <w:szCs w:val="20"/>
        </w:rPr>
        <mc:AlternateContent>
          <mc:Choice Requires="wps">
            <w:drawing>
              <wp:anchor distT="0" distB="0" distL="114300" distR="114300" simplePos="0" relativeHeight="251666432" behindDoc="0" locked="0" layoutInCell="1" allowOverlap="1">
                <wp:simplePos x="0" y="0"/>
                <wp:positionH relativeFrom="column">
                  <wp:posOffset>5943600</wp:posOffset>
                </wp:positionH>
                <wp:positionV relativeFrom="paragraph">
                  <wp:posOffset>147955</wp:posOffset>
                </wp:positionV>
                <wp:extent cx="228600" cy="0"/>
                <wp:effectExtent l="0" t="4445" r="0" b="5080"/>
                <wp:wrapNone/>
                <wp:docPr id="27" name="1050"/>
                <wp:cNvGraphicFramePr/>
                <a:graphic xmlns:a="http://schemas.openxmlformats.org/drawingml/2006/main">
                  <a:graphicData uri="http://schemas.microsoft.com/office/word/2010/wordprocessingShape">
                    <wps:wsp>
                      <wps:cNvSpPr/>
                      <wps:spPr>
                        <a:xfrm>
                          <a:off x="0" y="0"/>
                          <a:ext cx="2286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50" o:spid="_x0000_s1026" o:spt="20" style="position:absolute;left:0pt;margin-left:468pt;margin-top:11.65pt;height:0pt;width:18pt;z-index:251666432;mso-width-relative:page;mso-height-relative:page;" filled="f" stroked="t" coordsize="21600,21600" o:gfxdata="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o5nHC1gAAAAkBAAAPAAAAAAAAAAEA&#10;IAAAACIAAABkcnMvZG93bnJldi54bWxQSwECFAAUAAAACACHTuJA7VS7WdgBAADXAwAADgAAAAAA&#10;AAABACAAAAAlAQAAZHJzL2Uyb0RvYy54bWxQSwUGAAAAAAYABgBZAQAAbwUAAAAA&#10;">
                <v:fill on="f" focussize="0,0"/>
                <v:stroke color="#000000" joinstyle="round"/>
                <v:imagedata o:title=""/>
                <o:lock v:ext="edit" aspectratio="f"/>
              </v:line>
            </w:pict>
          </mc:Fallback>
        </mc:AlternateContent>
      </w:r>
      <w:r>
        <w:rPr>
          <w:rFonts w:ascii="Garamond" w:hAnsi="Garamond"/>
          <w:sz w:val="22"/>
          <w:szCs w:val="20"/>
        </w:rPr>
        <mc:AlternateContent>
          <mc:Choice Requires="wps">
            <w:drawing>
              <wp:anchor distT="0" distB="0" distL="114300" distR="114300" simplePos="0" relativeHeight="251666432" behindDoc="0" locked="0" layoutInCell="1" allowOverlap="1">
                <wp:simplePos x="0" y="0"/>
                <wp:positionH relativeFrom="column">
                  <wp:posOffset>5532120</wp:posOffset>
                </wp:positionH>
                <wp:positionV relativeFrom="paragraph">
                  <wp:posOffset>147955</wp:posOffset>
                </wp:positionV>
                <wp:extent cx="228600" cy="0"/>
                <wp:effectExtent l="0" t="4445" r="0" b="5080"/>
                <wp:wrapNone/>
                <wp:docPr id="28" name="1051"/>
                <wp:cNvGraphicFramePr/>
                <a:graphic xmlns:a="http://schemas.openxmlformats.org/drawingml/2006/main">
                  <a:graphicData uri="http://schemas.microsoft.com/office/word/2010/wordprocessingShape">
                    <wps:wsp>
                      <wps:cNvSpPr/>
                      <wps:spPr>
                        <a:xfrm>
                          <a:off x="0" y="0"/>
                          <a:ext cx="2286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51" o:spid="_x0000_s1026" o:spt="20" style="position:absolute;left:0pt;margin-left:435.6pt;margin-top:11.65pt;height:0pt;width:18pt;z-index:251666432;mso-width-relative:page;mso-height-relative:page;" filled="f" stroked="t" coordsize="21600,21600" o:gfxdata="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0FhMv1gAAAAkBAAAPAAAAAAAAAAEA&#10;IAAAACIAAABkcnMvZG93bnJldi54bWxQSwECFAAUAAAACACHTuJAMLxcidgBAADXAwAADgAAAAAA&#10;AAABACAAAAAlAQAAZHJzL2Uyb0RvYy54bWxQSwUGAAAAAAYABgBZAQAAbwUAAAAA&#10;">
                <v:fill on="f" focussize="0,0"/>
                <v:stroke color="#000000" joinstyle="round"/>
                <v:imagedata o:title=""/>
                <o:lock v:ext="edit" aspectratio="f"/>
              </v:line>
            </w:pict>
          </mc:Fallback>
        </mc:AlternateContent>
      </w:r>
      <w:r>
        <w:rPr>
          <w:rFonts w:ascii="Garamond" w:hAnsi="Garamond"/>
          <w:sz w:val="22"/>
          <w:szCs w:val="20"/>
        </w:rPr>
        <mc:AlternateContent>
          <mc:Choice Requires="wps">
            <w:drawing>
              <wp:anchor distT="0" distB="0" distL="114300" distR="114300" simplePos="0" relativeHeight="251659264" behindDoc="1" locked="0" layoutInCell="1" allowOverlap="1">
                <wp:simplePos x="0" y="0"/>
                <wp:positionH relativeFrom="column">
                  <wp:posOffset>5433060</wp:posOffset>
                </wp:positionH>
                <wp:positionV relativeFrom="paragraph">
                  <wp:posOffset>114300</wp:posOffset>
                </wp:positionV>
                <wp:extent cx="495300" cy="205740"/>
                <wp:effectExtent l="0" t="0" r="0" b="0"/>
                <wp:wrapNone/>
                <wp:docPr id="3" name="1052"/>
                <wp:cNvGraphicFramePr/>
                <a:graphic xmlns:a="http://schemas.openxmlformats.org/drawingml/2006/main">
                  <a:graphicData uri="http://schemas.microsoft.com/office/word/2010/wordprocessingShape">
                    <wps:wsp>
                      <wps:cNvSpPr txBox="1"/>
                      <wps:spPr>
                        <a:xfrm>
                          <a:off x="0" y="0"/>
                          <a:ext cx="495300" cy="205740"/>
                        </a:xfrm>
                        <a:prstGeom prst="rect">
                          <a:avLst/>
                        </a:prstGeom>
                        <a:noFill/>
                        <a:ln>
                          <a:noFill/>
                        </a:ln>
                      </wps:spPr>
                      <wps:txbx>
                        <w:txbxContent>
                          <w:p w14:paraId="4ECCF847">
                            <w:pPr>
                              <w:autoSpaceDE w:val="0"/>
                              <w:autoSpaceDN w:val="0"/>
                              <w:adjustRightInd w:val="0"/>
                              <w:rPr>
                                <w:rFonts w:ascii="Garamond" w:hAnsi="Garamond" w:cs="Arial"/>
                                <w:color w:val="000000"/>
                                <w:sz w:val="16"/>
                                <w:szCs w:val="16"/>
                              </w:rPr>
                            </w:pPr>
                            <w:r>
                              <w:rPr>
                                <w:rFonts w:ascii="Garamond" w:hAnsi="Garamond" w:cs="Arial"/>
                                <w:color w:val="000000"/>
                                <w:sz w:val="16"/>
                                <w:szCs w:val="16"/>
                              </w:rPr>
                              <w:t>Month</w:t>
                            </w:r>
                          </w:p>
                        </w:txbxContent>
                      </wps:txbx>
                      <wps:bodyPr upright="1">
                        <a:spAutoFit/>
                      </wps:bodyPr>
                    </wps:wsp>
                  </a:graphicData>
                </a:graphic>
              </wp:anchor>
            </w:drawing>
          </mc:Choice>
          <mc:Fallback>
            <w:pict>
              <v:shape id="1052" o:spid="_x0000_s1026" o:spt="202" type="#_x0000_t202" style="position:absolute;left:0pt;margin-left:427.8pt;margin-top:9pt;height:16.2pt;width:39pt;z-index:-251657216;mso-width-relative:page;mso-height-relative:page;" filled="f" stroked="f" coordsize="21600,21600" o:gfxdata="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p+U7dtYAAAAJAQAADwAA&#10;AAAAAAABACAAAAAiAAAAZHJzL2Rvd25yZXYueG1sUEsBAhQAFAAAAAgAh07iQDI31KymAQAAYAMA&#10;AA4AAAAAAAAAAQAgAAAAJQEAAGRycy9lMm9Eb2MueG1sUEsFBgAAAAAGAAYAWQEAAD0FAAAAAA==&#10;">
                <v:fill on="f" focussize="0,0"/>
                <v:stroke on="f"/>
                <v:imagedata o:title=""/>
                <o:lock v:ext="edit" aspectratio="f"/>
                <v:textbox style="mso-fit-shape-to-text:t;">
                  <w:txbxContent>
                    <w:p w14:paraId="4ECCF847">
                      <w:pPr>
                        <w:autoSpaceDE w:val="0"/>
                        <w:autoSpaceDN w:val="0"/>
                        <w:adjustRightInd w:val="0"/>
                        <w:rPr>
                          <w:rFonts w:ascii="Garamond" w:hAnsi="Garamond" w:cs="Arial"/>
                          <w:color w:val="000000"/>
                          <w:sz w:val="16"/>
                          <w:szCs w:val="16"/>
                        </w:rPr>
                      </w:pPr>
                      <w:r>
                        <w:rPr>
                          <w:rFonts w:ascii="Garamond" w:hAnsi="Garamond" w:cs="Arial"/>
                          <w:color w:val="000000"/>
                          <w:sz w:val="16"/>
                          <w:szCs w:val="16"/>
                        </w:rPr>
                        <w:t>Month</w:t>
                      </w:r>
                    </w:p>
                  </w:txbxContent>
                </v:textbox>
              </v:shape>
            </w:pict>
          </mc:Fallback>
        </mc:AlternateContent>
      </w:r>
      <w:r>
        <w:rPr>
          <w:rFonts w:ascii="Garamond" w:hAnsi="Garamond"/>
          <w:sz w:val="22"/>
          <w:szCs w:val="20"/>
        </w:rPr>
        <mc:AlternateContent>
          <mc:Choice Requires="wps">
            <w:drawing>
              <wp:anchor distT="0" distB="0" distL="114300" distR="114300" simplePos="0" relativeHeight="251659264" behindDoc="1" locked="0" layoutInCell="1" allowOverlap="1">
                <wp:simplePos x="0" y="0"/>
                <wp:positionH relativeFrom="column">
                  <wp:posOffset>5802630</wp:posOffset>
                </wp:positionH>
                <wp:positionV relativeFrom="paragraph">
                  <wp:posOffset>114300</wp:posOffset>
                </wp:positionV>
                <wp:extent cx="457200" cy="205740"/>
                <wp:effectExtent l="0" t="0" r="0" b="0"/>
                <wp:wrapNone/>
                <wp:docPr id="5" name="1053"/>
                <wp:cNvGraphicFramePr/>
                <a:graphic xmlns:a="http://schemas.openxmlformats.org/drawingml/2006/main">
                  <a:graphicData uri="http://schemas.microsoft.com/office/word/2010/wordprocessingShape">
                    <wps:wsp>
                      <wps:cNvSpPr txBox="1"/>
                      <wps:spPr>
                        <a:xfrm>
                          <a:off x="0" y="0"/>
                          <a:ext cx="457200" cy="205740"/>
                        </a:xfrm>
                        <a:prstGeom prst="rect">
                          <a:avLst/>
                        </a:prstGeom>
                        <a:noFill/>
                        <a:ln>
                          <a:noFill/>
                        </a:ln>
                      </wps:spPr>
                      <wps:txbx>
                        <w:txbxContent>
                          <w:p w14:paraId="0E68B211">
                            <w:pPr>
                              <w:autoSpaceDE w:val="0"/>
                              <w:autoSpaceDN w:val="0"/>
                              <w:adjustRightInd w:val="0"/>
                              <w:rPr>
                                <w:rFonts w:ascii="Garamond" w:hAnsi="Garamond" w:cs="Arial"/>
                                <w:color w:val="000000"/>
                                <w:sz w:val="16"/>
                                <w:szCs w:val="16"/>
                              </w:rPr>
                            </w:pPr>
                            <w:r>
                              <w:rPr>
                                <w:rFonts w:ascii="Garamond" w:hAnsi="Garamond" w:cs="Arial"/>
                                <w:color w:val="000000"/>
                                <w:sz w:val="16"/>
                                <w:szCs w:val="16"/>
                              </w:rPr>
                              <w:t>Year</w:t>
                            </w:r>
                          </w:p>
                        </w:txbxContent>
                      </wps:txbx>
                      <wps:bodyPr upright="1">
                        <a:spAutoFit/>
                      </wps:bodyPr>
                    </wps:wsp>
                  </a:graphicData>
                </a:graphic>
              </wp:anchor>
            </w:drawing>
          </mc:Choice>
          <mc:Fallback>
            <w:pict>
              <v:shape id="1053" o:spid="_x0000_s1026" o:spt="202" type="#_x0000_t202" style="position:absolute;left:0pt;margin-left:456.9pt;margin-top:9pt;height:16.2pt;width:36pt;z-index:-251657216;mso-width-relative:page;mso-height-relative:page;" filled="f" stroked="f" coordsize="21600,21600" o:gfxdata="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NQTwQtYAAAAJAQAADwAA&#10;AAAAAAABACAAAAAiAAAAZHJzL2Rvd25yZXYueG1sUEsBAhQAFAAAAAgAh07iQLE2J++mAQAAYAMA&#10;AA4AAAAAAAAAAQAgAAAAJQEAAGRycy9lMm9Eb2MueG1sUEsFBgAAAAAGAAYAWQEAAD0FAAAAAA==&#10;">
                <v:fill on="f" focussize="0,0"/>
                <v:stroke on="f"/>
                <v:imagedata o:title=""/>
                <o:lock v:ext="edit" aspectratio="f"/>
                <v:textbox style="mso-fit-shape-to-text:t;">
                  <w:txbxContent>
                    <w:p w14:paraId="0E68B211">
                      <w:pPr>
                        <w:autoSpaceDE w:val="0"/>
                        <w:autoSpaceDN w:val="0"/>
                        <w:adjustRightInd w:val="0"/>
                        <w:rPr>
                          <w:rFonts w:ascii="Garamond" w:hAnsi="Garamond" w:cs="Arial"/>
                          <w:color w:val="000000"/>
                          <w:sz w:val="16"/>
                          <w:szCs w:val="16"/>
                        </w:rPr>
                      </w:pPr>
                      <w:r>
                        <w:rPr>
                          <w:rFonts w:ascii="Garamond" w:hAnsi="Garamond" w:cs="Arial"/>
                          <w:color w:val="000000"/>
                          <w:sz w:val="16"/>
                          <w:szCs w:val="16"/>
                        </w:rPr>
                        <w:t>Year</w:t>
                      </w:r>
                    </w:p>
                  </w:txbxContent>
                </v:textbox>
              </v:shape>
            </w:pict>
          </mc:Fallback>
        </mc:AlternateContent>
      </w:r>
      <w:r>
        <w:rPr>
          <w:rFonts w:ascii="Garamond" w:hAnsi="Garamond"/>
          <w:sz w:val="22"/>
          <w:szCs w:val="20"/>
        </w:rPr>
        <mc:AlternateContent>
          <mc:Choice Requires="wps">
            <w:drawing>
              <wp:anchor distT="0" distB="0" distL="114300" distR="114300" simplePos="0" relativeHeight="251659264" behindDoc="1" locked="0" layoutInCell="1" allowOverlap="1">
                <wp:simplePos x="0" y="0"/>
                <wp:positionH relativeFrom="column">
                  <wp:posOffset>5116830</wp:posOffset>
                </wp:positionH>
                <wp:positionV relativeFrom="paragraph">
                  <wp:posOffset>114300</wp:posOffset>
                </wp:positionV>
                <wp:extent cx="495300" cy="205740"/>
                <wp:effectExtent l="0" t="0" r="0" b="0"/>
                <wp:wrapNone/>
                <wp:docPr id="1" name="1054"/>
                <wp:cNvGraphicFramePr/>
                <a:graphic xmlns:a="http://schemas.openxmlformats.org/drawingml/2006/main">
                  <a:graphicData uri="http://schemas.microsoft.com/office/word/2010/wordprocessingShape">
                    <wps:wsp>
                      <wps:cNvSpPr txBox="1"/>
                      <wps:spPr>
                        <a:xfrm>
                          <a:off x="0" y="0"/>
                          <a:ext cx="495300" cy="205740"/>
                        </a:xfrm>
                        <a:prstGeom prst="rect">
                          <a:avLst/>
                        </a:prstGeom>
                        <a:noFill/>
                        <a:ln>
                          <a:noFill/>
                        </a:ln>
                      </wps:spPr>
                      <wps:txbx>
                        <w:txbxContent>
                          <w:p w14:paraId="03519F81">
                            <w:pPr>
                              <w:autoSpaceDE w:val="0"/>
                              <w:autoSpaceDN w:val="0"/>
                              <w:adjustRightInd w:val="0"/>
                              <w:rPr>
                                <w:rFonts w:ascii="Garamond" w:hAnsi="Garamond" w:cs="Arial"/>
                                <w:color w:val="000000"/>
                                <w:sz w:val="16"/>
                                <w:szCs w:val="16"/>
                              </w:rPr>
                            </w:pPr>
                            <w:r>
                              <w:rPr>
                                <w:rFonts w:ascii="Garamond" w:hAnsi="Garamond" w:cs="Arial"/>
                                <w:color w:val="000000"/>
                                <w:sz w:val="16"/>
                                <w:szCs w:val="16"/>
                              </w:rPr>
                              <w:t>Day</w:t>
                            </w:r>
                          </w:p>
                        </w:txbxContent>
                      </wps:txbx>
                      <wps:bodyPr upright="1">
                        <a:spAutoFit/>
                      </wps:bodyPr>
                    </wps:wsp>
                  </a:graphicData>
                </a:graphic>
              </wp:anchor>
            </w:drawing>
          </mc:Choice>
          <mc:Fallback>
            <w:pict>
              <v:shape id="1054" o:spid="_x0000_s1026" o:spt="202" type="#_x0000_t202" style="position:absolute;left:0pt;margin-left:402.9pt;margin-top:9pt;height:16.2pt;width:39pt;z-index:-251657216;mso-width-relative:page;mso-height-relative:page;" filled="f" stroked="f" coordsize="21600,21600" o:gfxdata="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K+EChLVAAAACQEAAA8AAAAA&#10;AAAAAQAgAAAAIgAAAGRycy9kb3ducmV2LnhtbFBLAQIUABQAAAAIAIdO4kDcIbWnpQEAAGADAAAO&#10;AAAAAAAAAAEAIAAAACQBAABkcnMvZTJvRG9jLnhtbFBLBQYAAAAABgAGAFkBAAA7BQAAAAA=&#10;">
                <v:fill on="f" focussize="0,0"/>
                <v:stroke on="f"/>
                <v:imagedata o:title=""/>
                <o:lock v:ext="edit" aspectratio="f"/>
                <v:textbox style="mso-fit-shape-to-text:t;">
                  <w:txbxContent>
                    <w:p w14:paraId="03519F81">
                      <w:pPr>
                        <w:autoSpaceDE w:val="0"/>
                        <w:autoSpaceDN w:val="0"/>
                        <w:adjustRightInd w:val="0"/>
                        <w:rPr>
                          <w:rFonts w:ascii="Garamond" w:hAnsi="Garamond" w:cs="Arial"/>
                          <w:color w:val="000000"/>
                          <w:sz w:val="16"/>
                          <w:szCs w:val="16"/>
                        </w:rPr>
                      </w:pPr>
                      <w:r>
                        <w:rPr>
                          <w:rFonts w:ascii="Garamond" w:hAnsi="Garamond" w:cs="Arial"/>
                          <w:color w:val="000000"/>
                          <w:sz w:val="16"/>
                          <w:szCs w:val="16"/>
                        </w:rPr>
                        <w:t>Day</w:t>
                      </w:r>
                    </w:p>
                  </w:txbxContent>
                </v:textbox>
              </v:shape>
            </w:pict>
          </mc:Fallback>
        </mc:AlternateContent>
      </w:r>
      <w:r>
        <w:rPr>
          <w:rFonts w:ascii="Garamond" w:hAnsi="Garamond"/>
          <w:sz w:val="22"/>
          <w:szCs w:val="22"/>
          <w:lang w:val="en-GB"/>
        </w:rPr>
        <w:t xml:space="preserve">Passport Issued by (Country):                                                                                 Expires on:           /       /     </w:t>
      </w:r>
    </w:p>
    <w:p w14:paraId="7741A1C6">
      <w:pPr>
        <w:spacing w:line="360" w:lineRule="auto"/>
        <w:rPr>
          <w:rFonts w:ascii="Garamond" w:hAnsi="Garamond"/>
          <w:sz w:val="22"/>
          <w:szCs w:val="22"/>
          <w:lang w:val="en-GB"/>
        </w:rPr>
      </w:pPr>
      <w:r>
        <w:rPr>
          <w:rFonts w:ascii="Garamond" w:hAnsi="Garamond"/>
          <w:sz w:val="22"/>
          <w:szCs w:val="22"/>
        </w:rPr>
        <mc:AlternateContent>
          <mc:Choice Requires="wps">
            <w:drawing>
              <wp:anchor distT="0" distB="0" distL="114300" distR="114300" simplePos="0" relativeHeight="251666432" behindDoc="0" locked="0" layoutInCell="1" allowOverlap="1">
                <wp:simplePos x="0" y="0"/>
                <wp:positionH relativeFrom="column">
                  <wp:posOffset>1238885</wp:posOffset>
                </wp:positionH>
                <wp:positionV relativeFrom="paragraph">
                  <wp:posOffset>138430</wp:posOffset>
                </wp:positionV>
                <wp:extent cx="4938395" cy="0"/>
                <wp:effectExtent l="0" t="4445" r="0" b="5080"/>
                <wp:wrapNone/>
                <wp:docPr id="36" name="1055"/>
                <wp:cNvGraphicFramePr/>
                <a:graphic xmlns:a="http://schemas.openxmlformats.org/drawingml/2006/main">
                  <a:graphicData uri="http://schemas.microsoft.com/office/word/2010/wordprocessingShape">
                    <wps:wsp>
                      <wps:cNvSpPr/>
                      <wps:spPr>
                        <a:xfrm>
                          <a:off x="0" y="0"/>
                          <a:ext cx="493839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55" o:spid="_x0000_s1026" o:spt="20" style="position:absolute;left:0pt;margin-left:97.55pt;margin-top:10.9pt;height:0pt;width:388.85pt;z-index:251666432;mso-width-relative:page;mso-height-relative:page;" filled="f" stroked="t" coordsize="21600,21600" o:gfxdata="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Mye/x1gAAAAkBAAAPAAAAAAAA&#10;AAEAIAAAACIAAABkcnMvZG93bnJldi54bWxQSwECFAAUAAAACACHTuJACr/iidsBAADYAwAADgAA&#10;AAAAAAABACAAAAAlAQAAZHJzL2Uyb0RvYy54bWxQSwUGAAAAAAYABgBZAQAAcgUAAAAA&#10;">
                <v:fill on="f" focussize="0,0"/>
                <v:stroke color="#000000" joinstyle="round"/>
                <v:imagedata o:title=""/>
                <o:lock v:ext="edit" aspectratio="f"/>
              </v:line>
            </w:pict>
          </mc:Fallback>
        </mc:AlternateContent>
      </w:r>
      <w:r>
        <w:rPr>
          <w:rFonts w:ascii="Garamond" w:hAnsi="Garamond"/>
          <w:sz w:val="22"/>
          <w:szCs w:val="22"/>
          <w:lang w:val="en-GB"/>
        </w:rPr>
        <w:t>Your Email Address:</w:t>
      </w:r>
    </w:p>
    <w:p w14:paraId="6B357ACC">
      <w:pPr>
        <w:tabs>
          <w:tab w:val="left" w:pos="1224"/>
          <w:tab w:val="left" w:pos="1260"/>
          <w:tab w:val="left" w:pos="1800"/>
          <w:tab w:val="left" w:pos="7200"/>
          <w:tab w:val="left" w:pos="8640"/>
        </w:tabs>
        <w:spacing w:line="360" w:lineRule="auto"/>
        <w:rPr>
          <w:rFonts w:ascii="Garamond" w:hAnsi="Garamond"/>
          <w:sz w:val="22"/>
          <w:szCs w:val="22"/>
          <w:lang w:val="en-GB"/>
        </w:rPr>
      </w:pPr>
      <w:r>
        <w:rPr>
          <w:rFonts w:ascii="Garamond" w:hAnsi="Garamond"/>
          <w:sz w:val="22"/>
          <w:szCs w:val="22"/>
          <w:lang w:val="en-ZA" w:eastAsia="en-ZA"/>
        </w:rPr>
        <mc:AlternateContent>
          <mc:Choice Requires="wps">
            <w:drawing>
              <wp:anchor distT="0" distB="0" distL="114300" distR="114300" simplePos="0" relativeHeight="251666432" behindDoc="0" locked="0" layoutInCell="1" allowOverlap="1">
                <wp:simplePos x="0" y="0"/>
                <wp:positionH relativeFrom="column">
                  <wp:posOffset>1809115</wp:posOffset>
                </wp:positionH>
                <wp:positionV relativeFrom="paragraph">
                  <wp:posOffset>135255</wp:posOffset>
                </wp:positionV>
                <wp:extent cx="4343400" cy="0"/>
                <wp:effectExtent l="0" t="4445" r="0" b="5080"/>
                <wp:wrapNone/>
                <wp:docPr id="30" name="1056"/>
                <wp:cNvGraphicFramePr/>
                <a:graphic xmlns:a="http://schemas.openxmlformats.org/drawingml/2006/main">
                  <a:graphicData uri="http://schemas.microsoft.com/office/word/2010/wordprocessingShape">
                    <wps:wsp>
                      <wps:cNvSpPr/>
                      <wps:spPr>
                        <a:xfrm>
                          <a:off x="0" y="0"/>
                          <a:ext cx="43434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56" o:spid="_x0000_s1026" o:spt="20" style="position:absolute;left:0pt;margin-left:142.45pt;margin-top:10.65pt;height:0pt;width:342pt;z-index:251666432;mso-width-relative:page;mso-height-relative:page;" filled="f" stroked="t" coordsize="21600,21600" o:gfxdata="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JiPzodYAAAAJAQAADwAAAAAAAAAB&#10;ACAAAAAiAAAAZHJzL2Rvd25yZXYueG1sUEsBAhQAFAAAAAgAh07iQDTbZ17ZAQAA2AMAAA4AAAAA&#10;AAAAAQAgAAAAJQEAAGRycy9lMm9Eb2MueG1sUEsFBgAAAAAGAAYAWQEAAHAFAAAAAA==&#10;">
                <v:fill on="f" focussize="0,0"/>
                <v:stroke color="#000000" joinstyle="round"/>
                <v:imagedata o:title=""/>
                <o:lock v:ext="edit" aspectratio="f"/>
              </v:line>
            </w:pict>
          </mc:Fallback>
        </mc:AlternateContent>
      </w:r>
      <w:r>
        <w:rPr>
          <w:rFonts w:ascii="Garamond" w:hAnsi="Garamond"/>
          <w:sz w:val="22"/>
          <w:szCs w:val="22"/>
          <w:lang w:val="en-GB"/>
        </w:rPr>
        <w:t xml:space="preserve">Your Secondary Email Address: </w:t>
      </w:r>
    </w:p>
    <w:p w14:paraId="1F23D12A">
      <w:pPr>
        <w:spacing w:line="360" w:lineRule="auto"/>
        <w:rPr>
          <w:rFonts w:ascii="Garamond" w:hAnsi="Garamond"/>
          <w:sz w:val="22"/>
          <w:szCs w:val="22"/>
          <w:lang w:val="en-GB"/>
        </w:rPr>
      </w:pPr>
      <w:r>
        <w:rPr>
          <w:rFonts w:ascii="Garamond" w:hAnsi="Garamond"/>
          <w:sz w:val="22"/>
          <w:szCs w:val="22"/>
        </w:rPr>
        <mc:AlternateContent>
          <mc:Choice Requires="wps">
            <w:drawing>
              <wp:anchor distT="0" distB="0" distL="114300" distR="114300" simplePos="0" relativeHeight="251666432" behindDoc="0" locked="0" layoutInCell="1" allowOverlap="1">
                <wp:simplePos x="0" y="0"/>
                <wp:positionH relativeFrom="column">
                  <wp:posOffset>4057650</wp:posOffset>
                </wp:positionH>
                <wp:positionV relativeFrom="paragraph">
                  <wp:posOffset>149860</wp:posOffset>
                </wp:positionV>
                <wp:extent cx="2114550" cy="0"/>
                <wp:effectExtent l="0" t="4445" r="0" b="5080"/>
                <wp:wrapNone/>
                <wp:docPr id="31" name="1057"/>
                <wp:cNvGraphicFramePr/>
                <a:graphic xmlns:a="http://schemas.openxmlformats.org/drawingml/2006/main">
                  <a:graphicData uri="http://schemas.microsoft.com/office/word/2010/wordprocessingShape">
                    <wps:wsp>
                      <wps:cNvSpPr/>
                      <wps:spPr>
                        <a:xfrm>
                          <a:off x="0" y="0"/>
                          <a:ext cx="211455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57" o:spid="_x0000_s1026" o:spt="20" style="position:absolute;left:0pt;margin-left:319.5pt;margin-top:11.8pt;height:0pt;width:166.5pt;z-index:251666432;mso-width-relative:page;mso-height-relative:page;" filled="f" stroked="t" coordsize="21600,21600" o:gfxdata="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AECCanWAAAACQEAAA8AAAAAAAAA&#10;AQAgAAAAIgAAAGRycy9kb3ducmV2LnhtbFBLAQIUABQAAAAIAIdO4kD03Ebb2gEAANgDAAAOAAAA&#10;AAAAAAEAIAAAACUBAABkcnMvZTJvRG9jLnhtbFBLBQYAAAAABgAGAFkBAABxBQAAAAA=&#10;">
                <v:fill on="f" focussize="0,0"/>
                <v:stroke color="#000000" joinstyle="round"/>
                <v:imagedata o:title=""/>
                <o:lock v:ext="edit" aspectratio="f"/>
              </v:line>
            </w:pict>
          </mc:Fallback>
        </mc:AlternateContent>
      </w:r>
      <w:r>
        <w:rPr>
          <w:rFonts w:ascii="Garamond" w:hAnsi="Garamond"/>
          <w:sz w:val="16"/>
          <w:szCs w:val="20"/>
        </w:rPr>
        <mc:AlternateContent>
          <mc:Choice Requires="wps">
            <w:drawing>
              <wp:anchor distT="0" distB="0" distL="114300" distR="114300" simplePos="0" relativeHeight="251659264" behindDoc="1" locked="0" layoutInCell="1" allowOverlap="1">
                <wp:simplePos x="0" y="0"/>
                <wp:positionH relativeFrom="column">
                  <wp:posOffset>800100</wp:posOffset>
                </wp:positionH>
                <wp:positionV relativeFrom="paragraph">
                  <wp:posOffset>109855</wp:posOffset>
                </wp:positionV>
                <wp:extent cx="914400" cy="212725"/>
                <wp:effectExtent l="0" t="0" r="0" b="0"/>
                <wp:wrapNone/>
                <wp:docPr id="8" name="1058"/>
                <wp:cNvGraphicFramePr/>
                <a:graphic xmlns:a="http://schemas.openxmlformats.org/drawingml/2006/main">
                  <a:graphicData uri="http://schemas.microsoft.com/office/word/2010/wordprocessingShape">
                    <wps:wsp>
                      <wps:cNvSpPr txBox="1"/>
                      <wps:spPr>
                        <a:xfrm>
                          <a:off x="0" y="0"/>
                          <a:ext cx="914400" cy="212725"/>
                        </a:xfrm>
                        <a:prstGeom prst="rect">
                          <a:avLst/>
                        </a:prstGeom>
                        <a:noFill/>
                        <a:ln>
                          <a:noFill/>
                        </a:ln>
                      </wps:spPr>
                      <wps:txbx>
                        <w:txbxContent>
                          <w:p w14:paraId="3702A237">
                            <w:pPr>
                              <w:autoSpaceDE w:val="0"/>
                              <w:autoSpaceDN w:val="0"/>
                              <w:adjustRightInd w:val="0"/>
                              <w:rPr>
                                <w:rFonts w:ascii="Garamond" w:hAnsi="Garamond" w:cs="Arial"/>
                                <w:color w:val="000000"/>
                                <w:sz w:val="17"/>
                                <w:szCs w:val="16"/>
                              </w:rPr>
                            </w:pPr>
                            <w:r>
                              <w:rPr>
                                <w:rFonts w:ascii="Garamond" w:hAnsi="Garamond" w:cs="Arial"/>
                                <w:color w:val="000000"/>
                                <w:sz w:val="17"/>
                                <w:szCs w:val="16"/>
                              </w:rPr>
                              <w:t>Country code</w:t>
                            </w:r>
                          </w:p>
                        </w:txbxContent>
                      </wps:txbx>
                      <wps:bodyPr upright="1">
                        <a:spAutoFit/>
                      </wps:bodyPr>
                    </wps:wsp>
                  </a:graphicData>
                </a:graphic>
              </wp:anchor>
            </w:drawing>
          </mc:Choice>
          <mc:Fallback>
            <w:pict>
              <v:shape id="1058" o:spid="_x0000_s1026" o:spt="202" type="#_x0000_t202" style="position:absolute;left:0pt;margin-left:63pt;margin-top:8.65pt;height:16.75pt;width:72pt;z-index:-251657216;mso-width-relative:page;mso-height-relative:page;" filled="f" stroked="f" coordsize="21600,21600" o:gfxdata="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Bk+3XzWAAAACQEAAA8AAAAA&#10;AAAAAQAgAAAAIgAAAGRycy9kb3ducmV2LnhtbFBLAQIUABQAAAAIAIdO4kCge86epAEAAGADAAAO&#10;AAAAAAAAAAEAIAAAACUBAABkcnMvZTJvRG9jLnhtbFBLBQYAAAAABgAGAFkBAAA7BQAAAAA=&#10;">
                <v:fill on="f" focussize="0,0"/>
                <v:stroke on="f"/>
                <v:imagedata o:title=""/>
                <o:lock v:ext="edit" aspectratio="f"/>
                <v:textbox style="mso-fit-shape-to-text:t;">
                  <w:txbxContent>
                    <w:p w14:paraId="3702A237">
                      <w:pPr>
                        <w:autoSpaceDE w:val="0"/>
                        <w:autoSpaceDN w:val="0"/>
                        <w:adjustRightInd w:val="0"/>
                        <w:rPr>
                          <w:rFonts w:ascii="Garamond" w:hAnsi="Garamond" w:cs="Arial"/>
                          <w:color w:val="000000"/>
                          <w:sz w:val="17"/>
                          <w:szCs w:val="16"/>
                        </w:rPr>
                      </w:pPr>
                      <w:r>
                        <w:rPr>
                          <w:rFonts w:ascii="Garamond" w:hAnsi="Garamond" w:cs="Arial"/>
                          <w:color w:val="000000"/>
                          <w:sz w:val="17"/>
                          <w:szCs w:val="16"/>
                        </w:rPr>
                        <w:t>Country code</w:t>
                      </w:r>
                    </w:p>
                  </w:txbxContent>
                </v:textbox>
              </v:shape>
            </w:pict>
          </mc:Fallback>
        </mc:AlternateContent>
      </w:r>
      <w:r>
        <w:rPr>
          <w:rFonts w:ascii="Garamond" w:hAnsi="Garamond"/>
          <w:sz w:val="22"/>
          <w:szCs w:val="22"/>
        </w:rPr>
        <mc:AlternateContent>
          <mc:Choice Requires="wps">
            <w:drawing>
              <wp:anchor distT="0" distB="0" distL="114300" distR="114300" simplePos="0" relativeHeight="251659264" behindDoc="1" locked="0" layoutInCell="1" allowOverlap="1">
                <wp:simplePos x="0" y="0"/>
                <wp:positionH relativeFrom="column">
                  <wp:posOffset>4029075</wp:posOffset>
                </wp:positionH>
                <wp:positionV relativeFrom="paragraph">
                  <wp:posOffset>113030</wp:posOffset>
                </wp:positionV>
                <wp:extent cx="914400" cy="212725"/>
                <wp:effectExtent l="0" t="0" r="0" b="0"/>
                <wp:wrapNone/>
                <wp:docPr id="9" name="1059"/>
                <wp:cNvGraphicFramePr/>
                <a:graphic xmlns:a="http://schemas.openxmlformats.org/drawingml/2006/main">
                  <a:graphicData uri="http://schemas.microsoft.com/office/word/2010/wordprocessingShape">
                    <wps:wsp>
                      <wps:cNvSpPr txBox="1"/>
                      <wps:spPr>
                        <a:xfrm>
                          <a:off x="0" y="0"/>
                          <a:ext cx="914400" cy="212725"/>
                        </a:xfrm>
                        <a:prstGeom prst="rect">
                          <a:avLst/>
                        </a:prstGeom>
                        <a:noFill/>
                        <a:ln>
                          <a:noFill/>
                        </a:ln>
                      </wps:spPr>
                      <wps:txbx>
                        <w:txbxContent>
                          <w:p w14:paraId="54125B5B">
                            <w:pPr>
                              <w:autoSpaceDE w:val="0"/>
                              <w:autoSpaceDN w:val="0"/>
                              <w:adjustRightInd w:val="0"/>
                              <w:rPr>
                                <w:rFonts w:ascii="Garamond" w:hAnsi="Garamond" w:cs="Arial"/>
                                <w:color w:val="000000"/>
                                <w:sz w:val="17"/>
                                <w:szCs w:val="16"/>
                              </w:rPr>
                            </w:pPr>
                            <w:r>
                              <w:rPr>
                                <w:rFonts w:ascii="Garamond" w:hAnsi="Garamond" w:cs="Arial"/>
                                <w:color w:val="000000"/>
                                <w:sz w:val="17"/>
                                <w:szCs w:val="16"/>
                              </w:rPr>
                              <w:t>Country code</w:t>
                            </w:r>
                          </w:p>
                        </w:txbxContent>
                      </wps:txbx>
                      <wps:bodyPr upright="1">
                        <a:spAutoFit/>
                      </wps:bodyPr>
                    </wps:wsp>
                  </a:graphicData>
                </a:graphic>
              </wp:anchor>
            </w:drawing>
          </mc:Choice>
          <mc:Fallback>
            <w:pict>
              <v:shape id="1059" o:spid="_x0000_s1026" o:spt="202" type="#_x0000_t202" style="position:absolute;left:0pt;margin-left:317.25pt;margin-top:8.9pt;height:16.75pt;width:72pt;z-index:-251657216;mso-width-relative:page;mso-height-relative:page;" filled="f" stroked="f" coordsize="21600,21600" o:gfxdata="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L2BjszWAAAACQEAAA8AAAAA&#10;AAAAAQAgAAAAIgAAAGRycy9kb3ducmV2LnhtbFBLAQIUABQAAAAIAIdO4kAsEQshpAEAAGADAAAO&#10;AAAAAAAAAAEAIAAAACUBAABkcnMvZTJvRG9jLnhtbFBLBQYAAAAABgAGAFkBAAA7BQAAAAA=&#10;">
                <v:fill on="f" focussize="0,0"/>
                <v:stroke on="f"/>
                <v:imagedata o:title=""/>
                <o:lock v:ext="edit" aspectratio="f"/>
                <v:textbox style="mso-fit-shape-to-text:t;">
                  <w:txbxContent>
                    <w:p w14:paraId="54125B5B">
                      <w:pPr>
                        <w:autoSpaceDE w:val="0"/>
                        <w:autoSpaceDN w:val="0"/>
                        <w:adjustRightInd w:val="0"/>
                        <w:rPr>
                          <w:rFonts w:ascii="Garamond" w:hAnsi="Garamond" w:cs="Arial"/>
                          <w:color w:val="000000"/>
                          <w:sz w:val="17"/>
                          <w:szCs w:val="16"/>
                        </w:rPr>
                      </w:pPr>
                      <w:r>
                        <w:rPr>
                          <w:rFonts w:ascii="Garamond" w:hAnsi="Garamond" w:cs="Arial"/>
                          <w:color w:val="000000"/>
                          <w:sz w:val="17"/>
                          <w:szCs w:val="16"/>
                        </w:rPr>
                        <w:t>Country code</w:t>
                      </w:r>
                    </w:p>
                  </w:txbxContent>
                </v:textbox>
              </v:shape>
            </w:pict>
          </mc:Fallback>
        </mc:AlternateContent>
      </w:r>
      <w:r>
        <w:rPr>
          <w:rFonts w:ascii="Garamond" w:hAnsi="Garamond"/>
          <w:sz w:val="22"/>
          <w:szCs w:val="22"/>
        </w:rPr>
        <mc:AlternateContent>
          <mc:Choice Requires="wps">
            <w:drawing>
              <wp:anchor distT="0" distB="0" distL="114300" distR="114300" simplePos="0" relativeHeight="251666432" behindDoc="0" locked="0" layoutInCell="1" allowOverlap="1">
                <wp:simplePos x="0" y="0"/>
                <wp:positionH relativeFrom="column">
                  <wp:posOffset>819150</wp:posOffset>
                </wp:positionH>
                <wp:positionV relativeFrom="paragraph">
                  <wp:posOffset>149860</wp:posOffset>
                </wp:positionV>
                <wp:extent cx="2400300" cy="0"/>
                <wp:effectExtent l="0" t="4445" r="0" b="5080"/>
                <wp:wrapNone/>
                <wp:docPr id="34" name="1060"/>
                <wp:cNvGraphicFramePr/>
                <a:graphic xmlns:a="http://schemas.openxmlformats.org/drawingml/2006/main">
                  <a:graphicData uri="http://schemas.microsoft.com/office/word/2010/wordprocessingShape">
                    <wps:wsp>
                      <wps:cNvSpPr/>
                      <wps:spPr>
                        <a:xfrm>
                          <a:off x="0" y="0"/>
                          <a:ext cx="24003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60" o:spid="_x0000_s1026" o:spt="20" style="position:absolute;left:0pt;margin-left:64.5pt;margin-top:11.8pt;height:0pt;width:189pt;z-index:251666432;mso-width-relative:page;mso-height-relative:page;" filled="f" stroked="t" coordsize="21600,21600" o:gfxdata="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dPS8v1QAAAAkBAAAPAAAAAAAAAAEA&#10;IAAAACIAAABkcnMvZG93bnJldi54bWxQSwECFAAUAAAACACHTuJAjUa8FNkBAADYAwAADgAAAAAA&#10;AAABACAAAAAkAQAAZHJzL2Uyb0RvYy54bWxQSwUGAAAAAAYABgBZAQAAbwUAAAAA&#10;">
                <v:fill on="f" focussize="0,0"/>
                <v:stroke color="#000000" joinstyle="round"/>
                <v:imagedata o:title=""/>
                <o:lock v:ext="edit" aspectratio="f"/>
              </v:line>
            </w:pict>
          </mc:Fallback>
        </mc:AlternateContent>
      </w:r>
      <w:r>
        <w:rPr>
          <w:rFonts w:ascii="Garamond" w:hAnsi="Garamond"/>
          <w:sz w:val="22"/>
          <w:szCs w:val="22"/>
          <w:lang w:val="en-GB"/>
        </w:rPr>
        <w:t>Mobile Phone: (+</w:t>
      </w:r>
      <w:r>
        <w:rPr>
          <w:rFonts w:ascii="Garamond" w:hAnsi="Garamond"/>
          <w:sz w:val="22"/>
          <w:szCs w:val="22"/>
          <w:lang w:val="en-GB"/>
        </w:rPr>
        <w:tab/>
      </w:r>
      <w:r>
        <w:rPr>
          <w:rFonts w:ascii="Garamond" w:hAnsi="Garamond"/>
          <w:sz w:val="22"/>
          <w:szCs w:val="22"/>
          <w:lang w:val="en-GB"/>
        </w:rPr>
        <w:tab/>
      </w:r>
      <w:r>
        <w:rPr>
          <w:rFonts w:ascii="Garamond" w:hAnsi="Garamond"/>
          <w:sz w:val="22"/>
          <w:szCs w:val="22"/>
          <w:lang w:val="en-GB"/>
        </w:rPr>
        <w:t>)</w:t>
      </w:r>
      <w:r>
        <w:rPr>
          <w:rFonts w:ascii="Garamond" w:hAnsi="Garamond"/>
          <w:sz w:val="22"/>
          <w:szCs w:val="22"/>
          <w:lang w:val="en-GB"/>
        </w:rPr>
        <w:tab/>
      </w:r>
      <w:r>
        <w:rPr>
          <w:rFonts w:ascii="Garamond" w:hAnsi="Garamond"/>
          <w:sz w:val="22"/>
          <w:szCs w:val="22"/>
          <w:lang w:val="en-GB"/>
        </w:rPr>
        <w:tab/>
      </w:r>
      <w:r>
        <w:rPr>
          <w:rFonts w:ascii="Garamond" w:hAnsi="Garamond"/>
          <w:sz w:val="22"/>
          <w:szCs w:val="22"/>
          <w:lang w:val="en-GB"/>
        </w:rPr>
        <w:tab/>
      </w:r>
      <w:r>
        <w:rPr>
          <w:rFonts w:ascii="Garamond" w:hAnsi="Garamond"/>
          <w:sz w:val="22"/>
          <w:szCs w:val="22"/>
          <w:lang w:val="en-GB"/>
        </w:rPr>
        <w:tab/>
      </w:r>
      <w:r>
        <w:rPr>
          <w:rFonts w:ascii="Garamond" w:hAnsi="Garamond"/>
          <w:sz w:val="22"/>
          <w:szCs w:val="22"/>
          <w:lang w:val="en-GB"/>
        </w:rPr>
        <w:tab/>
      </w:r>
      <w:r>
        <w:rPr>
          <w:rFonts w:ascii="Garamond" w:hAnsi="Garamond"/>
          <w:sz w:val="22"/>
          <w:szCs w:val="22"/>
          <w:lang w:val="en-GB"/>
        </w:rPr>
        <w:t>Other Phone: (+</w:t>
      </w:r>
      <w:r>
        <w:rPr>
          <w:rFonts w:ascii="Garamond" w:hAnsi="Garamond"/>
          <w:sz w:val="22"/>
          <w:szCs w:val="22"/>
          <w:lang w:val="en-GB"/>
        </w:rPr>
        <w:tab/>
      </w:r>
      <w:r>
        <w:rPr>
          <w:rFonts w:ascii="Garamond" w:hAnsi="Garamond"/>
          <w:sz w:val="22"/>
          <w:szCs w:val="22"/>
          <w:lang w:val="en-GB"/>
        </w:rPr>
        <w:t xml:space="preserve">        )</w:t>
      </w:r>
    </w:p>
    <w:p w14:paraId="2C716F6A">
      <w:pPr>
        <w:tabs>
          <w:tab w:val="right" w:pos="9746"/>
        </w:tabs>
        <w:spacing w:line="360" w:lineRule="auto"/>
        <w:rPr>
          <w:rFonts w:ascii="Garamond" w:hAnsi="Garamond"/>
          <w:sz w:val="22"/>
          <w:szCs w:val="22"/>
          <w:lang w:val="en-GB"/>
        </w:rPr>
      </w:pPr>
      <w:r>
        <w:rPr>
          <w:rFonts w:ascii="Garamond" w:hAnsi="Garamond"/>
          <w:sz w:val="16"/>
          <w:szCs w:val="22"/>
        </w:rPr>
        <mc:AlternateContent>
          <mc:Choice Requires="wps">
            <w:drawing>
              <wp:anchor distT="0" distB="0" distL="114300" distR="114300" simplePos="0" relativeHeight="251666432" behindDoc="0" locked="0" layoutInCell="1" allowOverlap="1">
                <wp:simplePos x="0" y="0"/>
                <wp:positionH relativeFrom="column">
                  <wp:posOffset>1600200</wp:posOffset>
                </wp:positionH>
                <wp:positionV relativeFrom="paragraph">
                  <wp:posOffset>142875</wp:posOffset>
                </wp:positionV>
                <wp:extent cx="4572000" cy="0"/>
                <wp:effectExtent l="0" t="4445" r="0" b="5080"/>
                <wp:wrapNone/>
                <wp:docPr id="35" name="1061"/>
                <wp:cNvGraphicFramePr/>
                <a:graphic xmlns:a="http://schemas.openxmlformats.org/drawingml/2006/main">
                  <a:graphicData uri="http://schemas.microsoft.com/office/word/2010/wordprocessingShape">
                    <wps:wsp>
                      <wps:cNvSpPr/>
                      <wps:spPr>
                        <a:xfrm>
                          <a:off x="0" y="0"/>
                          <a:ext cx="4572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61" o:spid="_x0000_s1026" o:spt="20" style="position:absolute;left:0pt;margin-left:126pt;margin-top:11.25pt;height:0pt;width:360pt;z-index:251666432;mso-width-relative:page;mso-height-relative:page;" filled="f" stroked="t" coordsize="21600,21600" o:gfxdata="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OIVA3WAAAACQEAAA8AAAAAAAAA&#10;AQAgAAAAIgAAAGRycy9kb3ducmV2LnhtbFBLAQIUABQAAAAIAIdO4kAmMwGL2gEAANgDAAAOAAAA&#10;AAAAAAEAIAAAACUBAABkcnMvZTJvRG9jLnhtbFBLBQYAAAAABgAGAFkBAABxBQAAAAA=&#10;">
                <v:fill on="f" focussize="0,0"/>
                <v:stroke color="#000000" joinstyle="round"/>
                <v:imagedata o:title=""/>
                <o:lock v:ext="edit" aspectratio="f"/>
              </v:line>
            </w:pict>
          </mc:Fallback>
        </mc:AlternateContent>
      </w:r>
      <w:r>
        <w:rPr>
          <w:rFonts w:ascii="Garamond" w:hAnsi="Garamond"/>
          <w:sz w:val="22"/>
          <w:szCs w:val="22"/>
        </w:rPr>
        <mc:AlternateContent>
          <mc:Choice Requires="wps">
            <w:drawing>
              <wp:anchor distT="0" distB="0" distL="114300" distR="114300" simplePos="0" relativeHeight="251659264" behindDoc="1" locked="0" layoutInCell="1" allowOverlap="1">
                <wp:simplePos x="0" y="0"/>
                <wp:positionH relativeFrom="column">
                  <wp:posOffset>5372100</wp:posOffset>
                </wp:positionH>
                <wp:positionV relativeFrom="paragraph">
                  <wp:posOffset>109855</wp:posOffset>
                </wp:positionV>
                <wp:extent cx="695325" cy="212725"/>
                <wp:effectExtent l="0" t="0" r="0" b="0"/>
                <wp:wrapNone/>
                <wp:docPr id="2" name="1062"/>
                <wp:cNvGraphicFramePr/>
                <a:graphic xmlns:a="http://schemas.openxmlformats.org/drawingml/2006/main">
                  <a:graphicData uri="http://schemas.microsoft.com/office/word/2010/wordprocessingShape">
                    <wps:wsp>
                      <wps:cNvSpPr txBox="1"/>
                      <wps:spPr>
                        <a:xfrm>
                          <a:off x="0" y="0"/>
                          <a:ext cx="695325" cy="212725"/>
                        </a:xfrm>
                        <a:prstGeom prst="rect">
                          <a:avLst/>
                        </a:prstGeom>
                        <a:noFill/>
                        <a:ln>
                          <a:noFill/>
                        </a:ln>
                      </wps:spPr>
                      <wps:txbx>
                        <w:txbxContent>
                          <w:p w14:paraId="16954D05">
                            <w:pPr>
                              <w:autoSpaceDE w:val="0"/>
                              <w:autoSpaceDN w:val="0"/>
                              <w:adjustRightInd w:val="0"/>
                              <w:rPr>
                                <w:rFonts w:ascii="Garamond" w:hAnsi="Garamond" w:cs="Arial"/>
                                <w:color w:val="000000"/>
                                <w:sz w:val="17"/>
                                <w:szCs w:val="16"/>
                              </w:rPr>
                            </w:pPr>
                            <w:r>
                              <w:rPr>
                                <w:rFonts w:ascii="Garamond" w:hAnsi="Garamond" w:cs="Arial"/>
                                <w:color w:val="000000"/>
                                <w:sz w:val="17"/>
                                <w:szCs w:val="16"/>
                              </w:rPr>
                              <w:t>Country</w:t>
                            </w:r>
                          </w:p>
                        </w:txbxContent>
                      </wps:txbx>
                      <wps:bodyPr upright="1">
                        <a:spAutoFit/>
                      </wps:bodyPr>
                    </wps:wsp>
                  </a:graphicData>
                </a:graphic>
              </wp:anchor>
            </w:drawing>
          </mc:Choice>
          <mc:Fallback>
            <w:pict>
              <v:shape id="1062" o:spid="_x0000_s1026" o:spt="202" type="#_x0000_t202" style="position:absolute;left:0pt;margin-left:423pt;margin-top:8.65pt;height:16.75pt;width:54.75pt;z-index:-251657216;mso-width-relative:page;mso-height-relative:page;" filled="f" stroked="f" coordsize="21600,21600" o:gfxdata="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MHNPYHWAAAACQEAAA8AAAAA&#10;AAAAAQAgAAAAIgAAAGRycy9kb3ducmV2LnhtbFBLAQIUABQAAAAIAIdO4kBnkT8hpAEAAGADAAAO&#10;AAAAAAAAAAEAIAAAACUBAABkcnMvZTJvRG9jLnhtbFBLBQYAAAAABgAGAFkBAAA7BQAAAAA=&#10;">
                <v:fill on="f" focussize="0,0"/>
                <v:stroke on="f"/>
                <v:imagedata o:title=""/>
                <o:lock v:ext="edit" aspectratio="f"/>
                <v:textbox style="mso-fit-shape-to-text:t;">
                  <w:txbxContent>
                    <w:p w14:paraId="16954D05">
                      <w:pPr>
                        <w:autoSpaceDE w:val="0"/>
                        <w:autoSpaceDN w:val="0"/>
                        <w:adjustRightInd w:val="0"/>
                        <w:rPr>
                          <w:rFonts w:ascii="Garamond" w:hAnsi="Garamond" w:cs="Arial"/>
                          <w:color w:val="000000"/>
                          <w:sz w:val="17"/>
                          <w:szCs w:val="16"/>
                        </w:rPr>
                      </w:pPr>
                      <w:r>
                        <w:rPr>
                          <w:rFonts w:ascii="Garamond" w:hAnsi="Garamond" w:cs="Arial"/>
                          <w:color w:val="000000"/>
                          <w:sz w:val="17"/>
                          <w:szCs w:val="16"/>
                        </w:rPr>
                        <w:t>Country</w:t>
                      </w:r>
                    </w:p>
                  </w:txbxContent>
                </v:textbox>
              </v:shape>
            </w:pict>
          </mc:Fallback>
        </mc:AlternateContent>
      </w:r>
      <w:r>
        <w:rPr>
          <w:rFonts w:ascii="Garamond" w:hAnsi="Garamond"/>
          <w:sz w:val="22"/>
          <w:szCs w:val="22"/>
          <w:lang w:val="en-GB"/>
        </w:rPr>
        <w:t>Permanent Physical Address:</w:t>
      </w:r>
    </w:p>
    <w:p w14:paraId="360802CF">
      <w:pPr>
        <w:tabs>
          <w:tab w:val="left" w:pos="2535"/>
          <w:tab w:val="right" w:pos="9746"/>
        </w:tabs>
        <w:spacing w:line="360" w:lineRule="auto"/>
        <w:rPr>
          <w:rFonts w:ascii="Garamond" w:hAnsi="Garamond"/>
          <w:b/>
          <w:color w:val="0070C0"/>
          <w:sz w:val="22"/>
          <w:szCs w:val="22"/>
          <w:u w:val="single"/>
          <w:lang w:val="en-GB"/>
        </w:rPr>
      </w:pPr>
      <w:r>
        <w:rPr>
          <w:rFonts w:ascii="Garamond" w:hAnsi="Garamond"/>
          <w:sz w:val="22"/>
          <w:szCs w:val="20"/>
        </w:rPr>
        <mc:AlternateContent>
          <mc:Choice Requires="wps">
            <w:drawing>
              <wp:anchor distT="0" distB="0" distL="114300" distR="114300" simplePos="0" relativeHeight="251659264" behindDoc="1" locked="0" layoutInCell="1" allowOverlap="1">
                <wp:simplePos x="0" y="0"/>
                <wp:positionH relativeFrom="column">
                  <wp:posOffset>922020</wp:posOffset>
                </wp:positionH>
                <wp:positionV relativeFrom="paragraph">
                  <wp:posOffset>97790</wp:posOffset>
                </wp:positionV>
                <wp:extent cx="800100" cy="212725"/>
                <wp:effectExtent l="0" t="0" r="0" b="0"/>
                <wp:wrapNone/>
                <wp:docPr id="10" name="1063"/>
                <wp:cNvGraphicFramePr/>
                <a:graphic xmlns:a="http://schemas.openxmlformats.org/drawingml/2006/main">
                  <a:graphicData uri="http://schemas.microsoft.com/office/word/2010/wordprocessingShape">
                    <wps:wsp>
                      <wps:cNvSpPr txBox="1"/>
                      <wps:spPr>
                        <a:xfrm>
                          <a:off x="0" y="0"/>
                          <a:ext cx="800100" cy="212725"/>
                        </a:xfrm>
                        <a:prstGeom prst="rect">
                          <a:avLst/>
                        </a:prstGeom>
                        <a:noFill/>
                        <a:ln>
                          <a:noFill/>
                        </a:ln>
                      </wps:spPr>
                      <wps:txbx>
                        <w:txbxContent>
                          <w:p w14:paraId="10B3A4DD">
                            <w:pPr>
                              <w:rPr>
                                <w:szCs w:val="16"/>
                              </w:rPr>
                            </w:pPr>
                          </w:p>
                        </w:txbxContent>
                      </wps:txbx>
                      <wps:bodyPr upright="1">
                        <a:spAutoFit/>
                      </wps:bodyPr>
                    </wps:wsp>
                  </a:graphicData>
                </a:graphic>
              </wp:anchor>
            </w:drawing>
          </mc:Choice>
          <mc:Fallback>
            <w:pict>
              <v:shape id="1063" o:spid="_x0000_s1026" o:spt="202" type="#_x0000_t202" style="position:absolute;left:0pt;margin-left:72.6pt;margin-top:7.7pt;height:16.75pt;width:63pt;z-index:-251657216;mso-width-relative:page;mso-height-relative:page;" filled="f" stroked="f" coordsize="21600,21600" o:gfxdata="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nnrtQ9YAAAAJAQAADwAAAAAA&#10;AAABACAAAAAiAAAAZHJzL2Rvd25yZXYueG1sUEsBAhQAFAAAAAgAh07iQDH44xyjAQAAYQMAAA4A&#10;AAAAAAAAAQAgAAAAJQEAAGRycy9lMm9Eb2MueG1sUEsFBgAAAAAGAAYAWQEAADoFAAAAAA==&#10;">
                <v:fill on="f" focussize="0,0"/>
                <v:stroke on="f"/>
                <v:imagedata o:title=""/>
                <o:lock v:ext="edit" aspectratio="f"/>
                <v:textbox style="mso-fit-shape-to-text:t;">
                  <w:txbxContent>
                    <w:p w14:paraId="10B3A4DD">
                      <w:pPr>
                        <w:rPr>
                          <w:szCs w:val="16"/>
                        </w:rPr>
                      </w:pPr>
                    </w:p>
                  </w:txbxContent>
                </v:textbox>
              </v:shape>
            </w:pict>
          </mc:Fallback>
        </mc:AlternateContent>
      </w:r>
    </w:p>
    <w:p w14:paraId="70B9537C">
      <w:pPr>
        <w:spacing w:line="360" w:lineRule="auto"/>
        <w:jc w:val="center"/>
        <w:outlineLvl w:val="0"/>
        <w:rPr>
          <w:rFonts w:ascii="Garamond" w:hAnsi="Garamond"/>
          <w:b/>
          <w:color w:val="0070C0"/>
          <w:sz w:val="22"/>
          <w:szCs w:val="22"/>
          <w:u w:val="single"/>
          <w:lang w:val="en-GB"/>
        </w:rPr>
      </w:pPr>
    </w:p>
    <w:p w14:paraId="432049BF">
      <w:pPr>
        <w:spacing w:line="360" w:lineRule="auto"/>
        <w:jc w:val="center"/>
        <w:outlineLvl w:val="0"/>
        <w:rPr>
          <w:rFonts w:ascii="Garamond" w:hAnsi="Garamond"/>
          <w:b/>
          <w:color w:val="0070C0"/>
          <w:sz w:val="22"/>
          <w:szCs w:val="22"/>
          <w:u w:val="single"/>
          <w:lang w:val="en-GB"/>
        </w:rPr>
      </w:pPr>
      <w:r>
        <w:rPr>
          <w:rFonts w:ascii="Garamond" w:hAnsi="Garamond"/>
          <w:b/>
          <w:color w:val="0070C0"/>
          <w:sz w:val="22"/>
          <w:szCs w:val="22"/>
          <w:u w:val="single"/>
          <w:lang w:val="en-GB"/>
        </w:rPr>
        <w:t>OTHER INFORMATION</w:t>
      </w:r>
    </w:p>
    <w:p w14:paraId="176A38DF">
      <w:pPr>
        <w:spacing w:line="360" w:lineRule="auto"/>
        <w:rPr>
          <w:rFonts w:ascii="Garamond" w:hAnsi="Garamond"/>
          <w:sz w:val="22"/>
          <w:szCs w:val="22"/>
          <w:lang w:val="en-GB"/>
        </w:rPr>
      </w:pPr>
      <w:r>
        <w:rPr>
          <w:rFonts w:ascii="Garamond" w:hAnsi="Garamond"/>
          <w:sz w:val="22"/>
          <w:szCs w:val="22"/>
        </w:rPr>
        <mc:AlternateContent>
          <mc:Choice Requires="wps">
            <w:drawing>
              <wp:anchor distT="0" distB="0" distL="114300" distR="114300" simplePos="0" relativeHeight="251666432" behindDoc="0" locked="0" layoutInCell="1" allowOverlap="1">
                <wp:simplePos x="0" y="0"/>
                <wp:positionH relativeFrom="column">
                  <wp:posOffset>1279525</wp:posOffset>
                </wp:positionH>
                <wp:positionV relativeFrom="paragraph">
                  <wp:posOffset>113665</wp:posOffset>
                </wp:positionV>
                <wp:extent cx="5113655" cy="0"/>
                <wp:effectExtent l="0" t="4445" r="0" b="5080"/>
                <wp:wrapNone/>
                <wp:docPr id="38" name="1064"/>
                <wp:cNvGraphicFramePr/>
                <a:graphic xmlns:a="http://schemas.openxmlformats.org/drawingml/2006/main">
                  <a:graphicData uri="http://schemas.microsoft.com/office/word/2010/wordprocessingShape">
                    <wps:wsp>
                      <wps:cNvSpPr/>
                      <wps:spPr>
                        <a:xfrm>
                          <a:off x="0" y="0"/>
                          <a:ext cx="51136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64" o:spid="_x0000_s1026" o:spt="20" style="position:absolute;left:0pt;margin-left:100.75pt;margin-top:8.95pt;height:0pt;width:402.65pt;z-index:251666432;mso-width-relative:page;mso-height-relative:page;" filled="f" stroked="t" coordsize="21600,21600" o:gfxdata="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f8N3D9UAAAAKAQAADwAAAAAAAAAB&#10;ACAAAAAiAAAAZHJzL2Rvd25yZXYueG1sUEsBAhQAFAAAAAgAh07iQI2XX/vaAQAA2AMAAA4AAAAA&#10;AAAAAQAgAAAAJAEAAGRycy9lMm9Eb2MueG1sUEsFBgAAAAAGAAYAWQEAAHAFAAAAAA==&#10;">
                <v:fill on="f" focussize="0,0"/>
                <v:stroke color="#000000" joinstyle="round"/>
                <v:imagedata o:title=""/>
                <o:lock v:ext="edit" aspectratio="f"/>
              </v:line>
            </w:pict>
          </mc:Fallback>
        </mc:AlternateContent>
      </w:r>
      <w:r>
        <w:rPr>
          <w:rFonts w:ascii="Garamond" w:hAnsi="Garamond"/>
          <w:sz w:val="22"/>
          <w:szCs w:val="22"/>
          <w:lang w:val="en-GB"/>
        </w:rPr>
        <w:t>Education qualification</w:t>
      </w:r>
      <w:r>
        <w:rPr>
          <w:rFonts w:ascii="Garamond" w:hAnsi="Garamond"/>
          <w:sz w:val="22"/>
          <w:szCs w:val="22"/>
          <w:lang w:val="en-GB"/>
        </w:rPr>
        <w:tab/>
      </w:r>
      <w:r>
        <w:rPr>
          <w:rFonts w:ascii="Garamond" w:hAnsi="Garamond"/>
          <w:sz w:val="22"/>
          <w:szCs w:val="22"/>
          <w:lang w:val="en-GB"/>
        </w:rPr>
        <w:tab/>
      </w:r>
      <w:r>
        <w:rPr>
          <w:rFonts w:ascii="Garamond" w:hAnsi="Garamond"/>
          <w:sz w:val="22"/>
          <w:szCs w:val="22"/>
          <w:lang w:val="en-GB"/>
        </w:rPr>
        <w:tab/>
      </w:r>
      <w:r>
        <w:rPr>
          <w:rFonts w:ascii="Garamond" w:hAnsi="Garamond"/>
          <w:sz w:val="22"/>
          <w:szCs w:val="22"/>
          <w:lang w:val="en-GB"/>
        </w:rPr>
        <w:tab/>
      </w:r>
      <w:r>
        <w:rPr>
          <w:rFonts w:ascii="Garamond" w:hAnsi="Garamond"/>
          <w:sz w:val="22"/>
          <w:szCs w:val="22"/>
          <w:lang w:val="en-GB"/>
        </w:rPr>
        <w:tab/>
      </w:r>
      <w:r>
        <w:rPr>
          <w:rFonts w:ascii="Garamond" w:hAnsi="Garamond"/>
          <w:sz w:val="22"/>
          <w:szCs w:val="22"/>
          <w:lang w:val="en-GB"/>
        </w:rPr>
        <w:t xml:space="preserve">  </w:t>
      </w:r>
    </w:p>
    <w:p w14:paraId="4D3CB62A">
      <w:pPr>
        <w:spacing w:line="360" w:lineRule="auto"/>
        <w:rPr>
          <w:rFonts w:ascii="Garamond" w:hAnsi="Garamond"/>
          <w:sz w:val="22"/>
          <w:szCs w:val="22"/>
          <w:lang w:val="en-GB"/>
        </w:rPr>
      </w:pPr>
      <w:r>
        <w:rPr>
          <w:rFonts w:ascii="Garamond" w:hAnsi="Garamond"/>
          <w:sz w:val="22"/>
          <w:szCs w:val="20"/>
        </w:rPr>
        <mc:AlternateContent>
          <mc:Choice Requires="wps">
            <w:drawing>
              <wp:anchor distT="0" distB="0" distL="114300" distR="114300" simplePos="0" relativeHeight="251666432" behindDoc="0" locked="0" layoutInCell="1" allowOverlap="1">
                <wp:simplePos x="0" y="0"/>
                <wp:positionH relativeFrom="column">
                  <wp:posOffset>879475</wp:posOffset>
                </wp:positionH>
                <wp:positionV relativeFrom="paragraph">
                  <wp:posOffset>163195</wp:posOffset>
                </wp:positionV>
                <wp:extent cx="5303520" cy="0"/>
                <wp:effectExtent l="0" t="4445" r="0" b="5080"/>
                <wp:wrapNone/>
                <wp:docPr id="39" name="1065"/>
                <wp:cNvGraphicFramePr/>
                <a:graphic xmlns:a="http://schemas.openxmlformats.org/drawingml/2006/main">
                  <a:graphicData uri="http://schemas.microsoft.com/office/word/2010/wordprocessingShape">
                    <wps:wsp>
                      <wps:cNvSpPr/>
                      <wps:spPr>
                        <a:xfrm>
                          <a:off x="0" y="0"/>
                          <a:ext cx="530352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65" o:spid="_x0000_s1026" o:spt="20" style="position:absolute;left:0pt;margin-left:69.25pt;margin-top:12.85pt;height:0pt;width:417.6pt;z-index:251666432;mso-width-relative:page;mso-height-relative:page;" filled="f" stroked="t" coordsize="21600,21600" o:gfxdata="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eyRrs1gAAAAkBAAAPAAAAAAAA&#10;AAEAIAAAACIAAABkcnMvZG93bnJldi54bWxQSwECFAAUAAAACACHTuJAq6y29tsBAADYAwAADgAA&#10;AAAAAAABACAAAAAlAQAAZHJzL2Uyb0RvYy54bWxQSwUGAAAAAAYABgBZAQAAcgUAAAAA&#10;">
                <v:fill on="f" focussize="0,0"/>
                <v:stroke color="#000000" joinstyle="round"/>
                <v:imagedata o:title=""/>
                <o:lock v:ext="edit" aspectratio="f"/>
              </v:line>
            </w:pict>
          </mc:Fallback>
        </mc:AlternateContent>
      </w:r>
      <w:r>
        <w:rPr>
          <w:rFonts w:ascii="Garamond" w:hAnsi="Garamond"/>
          <w:sz w:val="16"/>
          <w:szCs w:val="20"/>
        </w:rPr>
        <mc:AlternateContent>
          <mc:Choice Requires="wps">
            <w:drawing>
              <wp:anchor distT="0" distB="0" distL="114300" distR="114300" simplePos="0" relativeHeight="251666432" behindDoc="0" locked="0" layoutInCell="1" allowOverlap="1">
                <wp:simplePos x="0" y="0"/>
                <wp:positionH relativeFrom="column">
                  <wp:align>right</wp:align>
                </wp:positionH>
                <wp:positionV relativeFrom="paragraph">
                  <wp:posOffset>155575</wp:posOffset>
                </wp:positionV>
                <wp:extent cx="5212080" cy="0"/>
                <wp:effectExtent l="0" t="4445" r="0" b="5080"/>
                <wp:wrapNone/>
                <wp:docPr id="40" name="1066"/>
                <wp:cNvGraphicFramePr/>
                <a:graphic xmlns:a="http://schemas.openxmlformats.org/drawingml/2006/main">
                  <a:graphicData uri="http://schemas.microsoft.com/office/word/2010/wordprocessingShape">
                    <wps:wsp>
                      <wps:cNvSpPr/>
                      <wps:spPr>
                        <a:xfrm>
                          <a:off x="0" y="0"/>
                          <a:ext cx="52120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66" o:spid="_x0000_s1026" o:spt="20" style="position:absolute;left:0pt;margin-top:12.25pt;height:0pt;width:410.4pt;mso-position-horizontal:right;z-index:251666432;mso-width-relative:page;mso-height-relative:page;" filled="f" stroked="t" coordsize="21600,21600" o:gfxdata="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0HGiF1AAAAAYBAAAPAAAAAAAAAAEA&#10;IAAAACIAAABkcnMvZG93bnJldi54bWxQSwECFAAUAAAACACHTuJAa1G9ytoBAADYAwAADgAAAAAA&#10;AAABACAAAAAjAQAAZHJzL2Uyb0RvYy54bWxQSwUGAAAAAAYABgBZAQAAbwUAAAAA&#10;">
                <v:fill on="f" focussize="0,0"/>
                <v:stroke color="#000000" joinstyle="round"/>
                <v:imagedata o:title=""/>
                <o:lock v:ext="edit" aspectratio="f"/>
              </v:line>
            </w:pict>
          </mc:Fallback>
        </mc:AlternateContent>
      </w:r>
      <w:r>
        <w:rPr>
          <w:rFonts w:ascii="Garamond" w:hAnsi="Garamond"/>
          <w:sz w:val="22"/>
          <w:szCs w:val="22"/>
          <w:lang w:val="en-GB"/>
        </w:rPr>
        <w:t xml:space="preserve">Occupation: </w:t>
      </w:r>
    </w:p>
    <w:p w14:paraId="08BF8094">
      <w:pPr>
        <w:tabs>
          <w:tab w:val="left" w:pos="720"/>
          <w:tab w:val="left" w:pos="1440"/>
          <w:tab w:val="left" w:pos="2160"/>
          <w:tab w:val="left" w:pos="2880"/>
          <w:tab w:val="left" w:pos="3600"/>
          <w:tab w:val="left" w:pos="8850"/>
        </w:tabs>
        <w:spacing w:line="360" w:lineRule="auto"/>
        <w:rPr>
          <w:rFonts w:ascii="Garamond" w:hAnsi="Garamond"/>
          <w:sz w:val="22"/>
          <w:szCs w:val="22"/>
          <w:lang w:val="en-GB"/>
        </w:rPr>
      </w:pPr>
      <w:r>
        <w:rPr>
          <w:rFonts w:ascii="Garamond" w:hAnsi="Garamond"/>
          <w:sz w:val="22"/>
          <w:szCs w:val="22"/>
          <w:lang w:val="en-GB"/>
        </w:rPr>
        <w:t>Profession/Specialisation: ________________________________________________________________</w:t>
      </w:r>
      <w:r>
        <w:rPr>
          <w:rFonts w:ascii="Garamond" w:hAnsi="Garamond"/>
          <w:sz w:val="22"/>
          <w:szCs w:val="22"/>
          <w:lang w:val="en-GB"/>
        </w:rPr>
        <w:tab/>
      </w:r>
      <w:r>
        <w:rPr>
          <w:rFonts w:ascii="Garamond" w:hAnsi="Garamond"/>
          <w:sz w:val="22"/>
          <w:szCs w:val="22"/>
          <w:lang w:val="en-GB"/>
        </w:rPr>
        <w:t xml:space="preserve">        </w:t>
      </w:r>
    </w:p>
    <w:p w14:paraId="0B02EF62">
      <w:pPr>
        <w:spacing w:line="360" w:lineRule="auto"/>
        <w:rPr>
          <w:rFonts w:ascii="Garamond" w:hAnsi="Garamond"/>
          <w:sz w:val="22"/>
          <w:szCs w:val="22"/>
          <w:lang w:val="en-GB"/>
        </w:rPr>
      </w:pPr>
      <w:r>
        <w:rPr>
          <w:rFonts w:ascii="Garamond" w:hAnsi="Garamond"/>
          <w:sz w:val="22"/>
          <w:szCs w:val="22"/>
        </w:rPr>
        <mc:AlternateContent>
          <mc:Choice Requires="wps">
            <w:drawing>
              <wp:anchor distT="0" distB="0" distL="114300" distR="114300" simplePos="0" relativeHeight="251666432" behindDoc="0" locked="0" layoutInCell="1" allowOverlap="1">
                <wp:simplePos x="0" y="0"/>
                <wp:positionH relativeFrom="column">
                  <wp:posOffset>1992630</wp:posOffset>
                </wp:positionH>
                <wp:positionV relativeFrom="paragraph">
                  <wp:posOffset>57150</wp:posOffset>
                </wp:positionV>
                <wp:extent cx="3981450" cy="0"/>
                <wp:effectExtent l="0" t="4445" r="0" b="5080"/>
                <wp:wrapNone/>
                <wp:docPr id="41" name="1067"/>
                <wp:cNvGraphicFramePr/>
                <a:graphic xmlns:a="http://schemas.openxmlformats.org/drawingml/2006/main">
                  <a:graphicData uri="http://schemas.microsoft.com/office/word/2010/wordprocessingShape">
                    <wps:wsp>
                      <wps:cNvSpPr/>
                      <wps:spPr>
                        <a:xfrm flipV="1">
                          <a:off x="0" y="0"/>
                          <a:ext cx="398145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67" o:spid="_x0000_s1026" o:spt="20" style="position:absolute;left:0pt;flip:y;margin-left:156.9pt;margin-top:4.5pt;height:0pt;width:313.5pt;z-index:251666432;mso-width-relative:page;mso-height-relative:page;" filled="f" stroked="t" coordsize="21600,21600" o:gfxdata="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5EWyO9MAAAAHAQAADwAA&#10;AAAAAAABACAAAAAiAAAAZHJzL2Rvd25yZXYueG1sUEsBAhQAFAAAAAgAh07iQE+SzSPiAQAA4gMA&#10;AA4AAAAAAAAAAQAgAAAAIgEAAGRycy9lMm9Eb2MueG1sUEsFBgAAAAAGAAYAWQEAAHYFAAAAAA==&#10;">
                <v:fill on="f" focussize="0,0"/>
                <v:stroke color="#000000" joinstyle="round"/>
                <v:imagedata o:title=""/>
                <o:lock v:ext="edit" aspectratio="f"/>
              </v:line>
            </w:pict>
          </mc:Fallback>
        </mc:AlternateContent>
      </w:r>
      <w:r>
        <w:rPr>
          <w:rFonts w:ascii="Garamond" w:hAnsi="Garamond"/>
          <w:sz w:val="22"/>
          <w:szCs w:val="22"/>
          <w:lang w:val="en-GB"/>
        </w:rPr>
        <w:t xml:space="preserve">Passion (in line with AHF Vision): </w:t>
      </w:r>
    </w:p>
    <w:p w14:paraId="4AAB3E8B">
      <w:pPr>
        <w:spacing w:line="360" w:lineRule="auto"/>
        <w:rPr>
          <w:rFonts w:ascii="Garamond" w:hAnsi="Garamond"/>
          <w:b/>
          <w:color w:val="0070C0"/>
          <w:sz w:val="22"/>
          <w:szCs w:val="22"/>
          <w:lang w:val="en-GB"/>
        </w:rPr>
      </w:pPr>
      <w:r>
        <w:rPr>
          <w:rFonts w:ascii="Garamond" w:hAnsi="Garamond"/>
          <w:b/>
          <w:color w:val="0070C0"/>
          <w:sz w:val="22"/>
          <w:szCs w:val="22"/>
          <w:lang w:val="en-GB"/>
        </w:rPr>
        <w:t>Category of Volunteering:</w:t>
      </w:r>
    </w:p>
    <w:p w14:paraId="39914921">
      <w:pPr>
        <w:pStyle w:val="11"/>
        <w:rPr>
          <w:rFonts w:ascii="Arial" w:hAnsi="Arial" w:cs="Arial"/>
          <w:sz w:val="24"/>
          <w:szCs w:val="24"/>
        </w:rPr>
      </w:pPr>
      <w:r>
        <w:rPr>
          <w:rFonts w:ascii="Garamond" w:hAnsi="Garamond"/>
          <w:b/>
        </w:rPr>
        <mc:AlternateContent>
          <mc:Choice Requires="wps">
            <w:drawing>
              <wp:anchor distT="0" distB="0" distL="114300" distR="114300" simplePos="0" relativeHeight="251666432" behindDoc="0" locked="0" layoutInCell="1" allowOverlap="1">
                <wp:simplePos x="0" y="0"/>
                <wp:positionH relativeFrom="column">
                  <wp:posOffset>63500</wp:posOffset>
                </wp:positionH>
                <wp:positionV relativeFrom="paragraph">
                  <wp:posOffset>34290</wp:posOffset>
                </wp:positionV>
                <wp:extent cx="347980" cy="140970"/>
                <wp:effectExtent l="4445" t="4445" r="9525" b="6985"/>
                <wp:wrapNone/>
                <wp:docPr id="42" name="1068"/>
                <wp:cNvGraphicFramePr/>
                <a:graphic xmlns:a="http://schemas.openxmlformats.org/drawingml/2006/main">
                  <a:graphicData uri="http://schemas.microsoft.com/office/word/2010/wordprocessingShape">
                    <wps:wsp>
                      <wps:cNvSpPr/>
                      <wps:spPr>
                        <a:xfrm>
                          <a:off x="0" y="0"/>
                          <a:ext cx="347980" cy="14097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id="1068" o:spid="_x0000_s1026" o:spt="1" style="position:absolute;left:0pt;margin-left:5pt;margin-top:2.7pt;height:11.1pt;width:27.4pt;z-index:251666432;mso-width-relative:page;mso-height-relative:page;" filled="f" stroked="t" coordsize="21600,21600" o:gfxdata="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5BL54NQA&#10;AAAGAQAADwAAAAAAAAABACAAAAAiAAAAZHJzL2Rvd25yZXYueG1sUEsBAhQAFAAAAAgAh07iQGad&#10;xsrqAQAA8QMAAA4AAAAAAAAAAQAgAAAAIwEAAGRycy9lMm9Eb2MueG1sUEsFBgAAAAAGAAYAWQEA&#10;AH8FAAAAAA==&#10;">
                <v:fill on="f" focussize="0,0"/>
                <v:stroke color="#000000" joinstyle="miter"/>
                <v:imagedata o:title=""/>
                <o:lock v:ext="edit" aspectratio="f"/>
              </v:rect>
            </w:pict>
          </mc:Fallback>
        </mc:AlternateContent>
      </w:r>
      <w:r>
        <w:rPr>
          <w:rFonts w:ascii="Garamond" w:hAnsi="Garamond"/>
          <w:b/>
          <w:lang w:val="en-GB"/>
        </w:rPr>
        <w:t xml:space="preserve">              </w:t>
      </w:r>
      <w:r>
        <w:rPr>
          <w:rFonts w:ascii="Garamond" w:hAnsi="Garamond"/>
          <w:b/>
          <w:color w:val="0070C0"/>
          <w:lang w:val="en-GB"/>
        </w:rPr>
        <w:t>Time volunteering</w:t>
      </w:r>
      <w:r>
        <w:rPr>
          <w:rFonts w:ascii="Garamond" w:hAnsi="Garamond"/>
          <w:b/>
          <w:lang w:val="en-GB"/>
        </w:rPr>
        <w:t xml:space="preserve"> (</w:t>
      </w:r>
      <w:r>
        <w:rPr>
          <w:rFonts w:ascii="Garamond" w:hAnsi="Garamond" w:cs="Arial"/>
          <w:sz w:val="24"/>
          <w:szCs w:val="24"/>
        </w:rPr>
        <w:t>assuring to avail yourself at any of our program, meetings, etc)</w:t>
      </w:r>
      <w:r>
        <w:rPr>
          <w:rFonts w:ascii="Garamond" w:hAnsi="Garamond"/>
          <w:b/>
        </w:rPr>
        <mc:AlternateContent>
          <mc:Choice Requires="wps">
            <w:drawing>
              <wp:anchor distT="0" distB="0" distL="114300" distR="114300" simplePos="0" relativeHeight="251666432" behindDoc="0" locked="0" layoutInCell="1" allowOverlap="1">
                <wp:simplePos x="0" y="0"/>
                <wp:positionH relativeFrom="column">
                  <wp:posOffset>63500</wp:posOffset>
                </wp:positionH>
                <wp:positionV relativeFrom="paragraph">
                  <wp:posOffset>206375</wp:posOffset>
                </wp:positionV>
                <wp:extent cx="347980" cy="140970"/>
                <wp:effectExtent l="4445" t="4445" r="9525" b="6985"/>
                <wp:wrapNone/>
                <wp:docPr id="43" name="1069"/>
                <wp:cNvGraphicFramePr/>
                <a:graphic xmlns:a="http://schemas.openxmlformats.org/drawingml/2006/main">
                  <a:graphicData uri="http://schemas.microsoft.com/office/word/2010/wordprocessingShape">
                    <wps:wsp>
                      <wps:cNvSpPr/>
                      <wps:spPr>
                        <a:xfrm>
                          <a:off x="0" y="0"/>
                          <a:ext cx="347980" cy="14097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id="1069" o:spid="_x0000_s1026" o:spt="1" style="position:absolute;left:0pt;margin-left:5pt;margin-top:16.25pt;height:11.1pt;width:27.4pt;z-index:251666432;mso-width-relative:page;mso-height-relative:page;" filled="f" stroked="t" coordsize="21600,21600" o:gfxdata="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sFew7V&#10;AAAABwEAAA8AAAAAAAAAAQAgAAAAIgAAAGRycy9kb3ducmV2LnhtbFBLAQIUABQAAAAIAIdO4kAO&#10;XSc46gEAAPEDAAAOAAAAAAAAAAEAIAAAACQBAABkcnMvZTJvRG9jLnhtbFBLBQYAAAAABgAGAFkB&#10;AACABQAAAAA=&#10;">
                <v:fill on="f" focussize="0,0"/>
                <v:stroke color="#000000" joinstyle="miter"/>
                <v:imagedata o:title=""/>
                <o:lock v:ext="edit" aspectratio="f"/>
              </v:rect>
            </w:pict>
          </mc:Fallback>
        </mc:AlternateContent>
      </w:r>
    </w:p>
    <w:p w14:paraId="39C9A289">
      <w:pPr>
        <w:spacing w:line="360" w:lineRule="auto"/>
        <w:rPr>
          <w:rFonts w:ascii="Garamond" w:hAnsi="Garamond"/>
          <w:b/>
          <w:sz w:val="22"/>
          <w:szCs w:val="22"/>
          <w:lang w:val="en-GB"/>
        </w:rPr>
      </w:pPr>
      <w:r>
        <w:rPr>
          <w:rFonts w:ascii="Garamond" w:hAnsi="Garamond"/>
          <w:b/>
          <w:sz w:val="22"/>
          <w:szCs w:val="22"/>
        </w:rPr>
        <mc:AlternateContent>
          <mc:Choice Requires="wps">
            <w:drawing>
              <wp:anchor distT="0" distB="0" distL="114300" distR="114300" simplePos="0" relativeHeight="251666432" behindDoc="0" locked="0" layoutInCell="1" allowOverlap="1">
                <wp:simplePos x="0" y="0"/>
                <wp:positionH relativeFrom="column">
                  <wp:posOffset>63500</wp:posOffset>
                </wp:positionH>
                <wp:positionV relativeFrom="paragraph">
                  <wp:posOffset>217805</wp:posOffset>
                </wp:positionV>
                <wp:extent cx="347980" cy="140970"/>
                <wp:effectExtent l="4445" t="4445" r="9525" b="6985"/>
                <wp:wrapNone/>
                <wp:docPr id="44" name="1070"/>
                <wp:cNvGraphicFramePr/>
                <a:graphic xmlns:a="http://schemas.openxmlformats.org/drawingml/2006/main">
                  <a:graphicData uri="http://schemas.microsoft.com/office/word/2010/wordprocessingShape">
                    <wps:wsp>
                      <wps:cNvSpPr/>
                      <wps:spPr>
                        <a:xfrm>
                          <a:off x="0" y="0"/>
                          <a:ext cx="347980" cy="14097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id="1070" o:spid="_x0000_s1026" o:spt="1" style="position:absolute;left:0pt;margin-left:5pt;margin-top:17.15pt;height:11.1pt;width:27.4pt;z-index:251666432;mso-width-relative:page;mso-height-relative:page;" filled="f" stroked="t" coordsize="21600,21600" o:gfxdata="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p+Ba11QAA&#10;AAcBAAAPAAAAAAAAAAEAIAAAACIAAABkcnMvZG93bnJldi54bWxQSwECFAAUAAAACACHTuJA75PY&#10;mugBAADxAwAADgAAAAAAAAABACAAAAAkAQAAZHJzL2Uyb0RvYy54bWxQSwUGAAAAAAYABgBZAQAA&#10;fgUAAAAA&#10;">
                <v:fill on="f" focussize="0,0"/>
                <v:stroke color="#000000" joinstyle="miter"/>
                <v:imagedata o:title=""/>
                <o:lock v:ext="edit" aspectratio="f"/>
              </v:rect>
            </w:pict>
          </mc:Fallback>
        </mc:AlternateContent>
      </w:r>
      <w:r>
        <w:rPr>
          <w:rFonts w:ascii="Garamond" w:hAnsi="Garamond"/>
          <w:b/>
          <w:sz w:val="22"/>
          <w:szCs w:val="22"/>
          <w:lang w:val="en-GB"/>
        </w:rPr>
        <w:t xml:space="preserve">               </w:t>
      </w:r>
      <w:r>
        <w:rPr>
          <w:rFonts w:ascii="Garamond" w:hAnsi="Garamond"/>
          <w:b/>
          <w:color w:val="0070C0"/>
          <w:sz w:val="22"/>
          <w:szCs w:val="22"/>
          <w:lang w:val="en-GB"/>
        </w:rPr>
        <w:t xml:space="preserve">Financial/Material </w:t>
      </w:r>
    </w:p>
    <w:p w14:paraId="3A4F5CA7">
      <w:pPr>
        <w:spacing w:line="360" w:lineRule="auto"/>
        <w:rPr>
          <w:rFonts w:ascii="Garamond" w:hAnsi="Garamond"/>
          <w:b/>
          <w:color w:val="0070C0"/>
          <w:sz w:val="22"/>
          <w:szCs w:val="22"/>
          <w:lang w:val="en-GB"/>
        </w:rPr>
      </w:pPr>
      <w:r>
        <w:rPr>
          <w:rFonts w:ascii="Garamond" w:hAnsi="Garamond"/>
          <w:b/>
          <w:color w:val="0070C0"/>
          <w:sz w:val="22"/>
          <w:szCs w:val="22"/>
          <w:lang w:val="en-GB"/>
        </w:rPr>
        <w:t xml:space="preserve">               Professional/Skill</w:t>
      </w:r>
    </w:p>
    <w:p w14:paraId="763B5702">
      <w:pPr>
        <w:spacing w:line="360" w:lineRule="auto"/>
        <w:rPr>
          <w:rFonts w:ascii="Garamond" w:hAnsi="Garamond"/>
          <w:sz w:val="22"/>
          <w:szCs w:val="22"/>
          <w:u w:val="single"/>
          <w:lang w:val="en-GB"/>
        </w:rPr>
      </w:pPr>
      <w:r>
        <w:rPr>
          <w:rFonts w:ascii="Garamond" w:hAnsi="Garamond"/>
          <w:sz w:val="22"/>
          <w:szCs w:val="20"/>
        </w:rPr>
        <mc:AlternateContent>
          <mc:Choice Requires="wps">
            <w:drawing>
              <wp:anchor distT="0" distB="0" distL="114300" distR="114300" simplePos="0" relativeHeight="251659264" behindDoc="1" locked="0" layoutInCell="1" allowOverlap="1">
                <wp:simplePos x="0" y="0"/>
                <wp:positionH relativeFrom="column">
                  <wp:posOffset>1257300</wp:posOffset>
                </wp:positionH>
                <wp:positionV relativeFrom="paragraph">
                  <wp:posOffset>-1057275</wp:posOffset>
                </wp:positionV>
                <wp:extent cx="914400" cy="205740"/>
                <wp:effectExtent l="0" t="0" r="0" b="0"/>
                <wp:wrapNone/>
                <wp:docPr id="11" name="1071"/>
                <wp:cNvGraphicFramePr/>
                <a:graphic xmlns:a="http://schemas.openxmlformats.org/drawingml/2006/main">
                  <a:graphicData uri="http://schemas.microsoft.com/office/word/2010/wordprocessingShape">
                    <wps:wsp>
                      <wps:cNvSpPr txBox="1"/>
                      <wps:spPr>
                        <a:xfrm>
                          <a:off x="0" y="0"/>
                          <a:ext cx="914400" cy="205740"/>
                        </a:xfrm>
                        <a:prstGeom prst="rect">
                          <a:avLst/>
                        </a:prstGeom>
                        <a:noFill/>
                        <a:ln>
                          <a:noFill/>
                        </a:ln>
                      </wps:spPr>
                      <wps:txbx>
                        <w:txbxContent>
                          <w:p w14:paraId="1ADFFD2A">
                            <w:pPr>
                              <w:autoSpaceDE w:val="0"/>
                              <w:autoSpaceDN w:val="0"/>
                              <w:adjustRightInd w:val="0"/>
                              <w:rPr>
                                <w:rFonts w:ascii="Garamond" w:hAnsi="Garamond" w:cs="Arial"/>
                                <w:color w:val="000000"/>
                                <w:sz w:val="16"/>
                                <w:szCs w:val="16"/>
                              </w:rPr>
                            </w:pPr>
                          </w:p>
                        </w:txbxContent>
                      </wps:txbx>
                      <wps:bodyPr upright="1">
                        <a:spAutoFit/>
                      </wps:bodyPr>
                    </wps:wsp>
                  </a:graphicData>
                </a:graphic>
              </wp:anchor>
            </w:drawing>
          </mc:Choice>
          <mc:Fallback>
            <w:pict>
              <v:shape id="1071" o:spid="_x0000_s1026" o:spt="202" type="#_x0000_t202" style="position:absolute;left:0pt;margin-left:99pt;margin-top:-83.25pt;height:16.2pt;width:72pt;z-index:-251657216;mso-width-relative:page;mso-height-relative:page;" filled="f" stroked="f" coordsize="21600,21600" o:gfxdata="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Vg4T4NkAAAANAQAA&#10;DwAAAAAAAAABACAAAAAiAAAAZHJzL2Rvd25yZXYueG1sUEsBAhQAFAAAAAgAh07iQC1HBZWmAQAA&#10;YQMAAA4AAAAAAAAAAQAgAAAAKAEAAGRycy9lMm9Eb2MueG1sUEsFBgAAAAAGAAYAWQEAAEAFAAAA&#10;AA==&#10;">
                <v:fill on="f" focussize="0,0"/>
                <v:stroke on="f"/>
                <v:imagedata o:title=""/>
                <o:lock v:ext="edit" aspectratio="f"/>
                <v:textbox style="mso-fit-shape-to-text:t;">
                  <w:txbxContent>
                    <w:p w14:paraId="1ADFFD2A">
                      <w:pPr>
                        <w:autoSpaceDE w:val="0"/>
                        <w:autoSpaceDN w:val="0"/>
                        <w:adjustRightInd w:val="0"/>
                        <w:rPr>
                          <w:rFonts w:ascii="Garamond" w:hAnsi="Garamond" w:cs="Arial"/>
                          <w:color w:val="000000"/>
                          <w:sz w:val="16"/>
                          <w:szCs w:val="16"/>
                        </w:rPr>
                      </w:pPr>
                    </w:p>
                  </w:txbxContent>
                </v:textbox>
              </v:shape>
            </w:pict>
          </mc:Fallback>
        </mc:AlternateContent>
      </w:r>
    </w:p>
    <w:p w14:paraId="2BB8DEE5">
      <w:pPr>
        <w:rPr>
          <w:rFonts w:ascii="Garamond" w:hAnsi="Garamond"/>
          <w:sz w:val="22"/>
          <w:szCs w:val="22"/>
          <w:lang w:val="en-GB"/>
        </w:rPr>
      </w:pPr>
      <w:r>
        <w:rPr>
          <w:rFonts w:ascii="Garamond" w:hAnsi="Garamond"/>
          <w:sz w:val="22"/>
          <w:szCs w:val="22"/>
          <w:lang w:val="en-GB"/>
        </w:rPr>
        <w:t xml:space="preserve">How did you </w:t>
      </w:r>
      <w:r>
        <w:rPr>
          <w:rFonts w:ascii="Garamond" w:hAnsi="Garamond"/>
          <w:b/>
          <w:sz w:val="22"/>
          <w:szCs w:val="22"/>
          <w:u w:val="single"/>
          <w:lang w:val="en-GB"/>
        </w:rPr>
        <w:t>first</w:t>
      </w:r>
      <w:r>
        <w:rPr>
          <w:rFonts w:ascii="Garamond" w:hAnsi="Garamond"/>
          <w:sz w:val="22"/>
          <w:szCs w:val="22"/>
          <w:lang w:val="en-GB"/>
        </w:rPr>
        <w:t xml:space="preserve"> learn about </w:t>
      </w:r>
      <w:r>
        <w:rPr>
          <w:rFonts w:ascii="Garamond" w:hAnsi="Garamond"/>
          <w:color w:val="0070C0"/>
          <w:sz w:val="22"/>
          <w:szCs w:val="22"/>
          <w:lang w:val="en-GB"/>
        </w:rPr>
        <w:t>Apiri Hallowed Foundation?</w:t>
      </w:r>
      <w:r>
        <w:rPr>
          <w:rFonts w:ascii="Garamond" w:hAnsi="Garamond"/>
          <w:sz w:val="22"/>
          <w:szCs w:val="22"/>
          <w:lang w:val="en-GB"/>
        </w:rPr>
        <w:t xml:space="preserve"> (Please mark only </w:t>
      </w:r>
      <w:r>
        <w:rPr>
          <w:rFonts w:ascii="Garamond" w:hAnsi="Garamond"/>
          <w:b/>
          <w:sz w:val="22"/>
          <w:szCs w:val="22"/>
          <w:u w:val="single"/>
          <w:lang w:val="en-GB"/>
        </w:rPr>
        <w:t>one</w:t>
      </w:r>
      <w:r>
        <w:rPr>
          <w:rFonts w:ascii="Garamond" w:hAnsi="Garamond"/>
          <w:sz w:val="22"/>
          <w:szCs w:val="22"/>
          <w:lang w:val="en-GB"/>
        </w:rPr>
        <w:t>)</w:t>
      </w:r>
    </w:p>
    <w:p w14:paraId="2253591B">
      <w:pPr>
        <w:rPr>
          <w:rFonts w:ascii="Garamond" w:hAnsi="Garamond"/>
          <w:sz w:val="22"/>
          <w:szCs w:val="22"/>
          <w:lang w:val="en-GB"/>
        </w:rPr>
      </w:pPr>
      <w:r>
        <w:rPr>
          <w:rFonts w:ascii="Garamond" w:hAnsi="Garamond"/>
          <w:sz w:val="22"/>
          <w:szCs w:val="22"/>
        </w:rPr>
        <mc:AlternateContent>
          <mc:Choice Requires="wps">
            <w:drawing>
              <wp:anchor distT="0" distB="0" distL="114300" distR="114300" simplePos="0" relativeHeight="251666432" behindDoc="0" locked="0" layoutInCell="1" allowOverlap="1">
                <wp:simplePos x="0" y="0"/>
                <wp:positionH relativeFrom="column">
                  <wp:posOffset>19050</wp:posOffset>
                </wp:positionH>
                <wp:positionV relativeFrom="paragraph">
                  <wp:posOffset>37465</wp:posOffset>
                </wp:positionV>
                <wp:extent cx="107315" cy="107950"/>
                <wp:effectExtent l="5080" t="4445" r="20955" b="20955"/>
                <wp:wrapNone/>
                <wp:docPr id="46" name="1072"/>
                <wp:cNvGraphicFramePr/>
                <a:graphic xmlns:a="http://schemas.openxmlformats.org/drawingml/2006/main">
                  <a:graphicData uri="http://schemas.microsoft.com/office/word/2010/wordprocessingShape">
                    <wps:wsp>
                      <wps:cNvSpPr/>
                      <wps:spPr>
                        <a:xfrm>
                          <a:off x="0" y="0"/>
                          <a:ext cx="107315" cy="10795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id="1072" o:spid="_x0000_s1026" o:spt="1" style="position:absolute;left:0pt;margin-left:1.5pt;margin-top:2.95pt;height:8.5pt;width:8.45pt;z-index:251666432;mso-width-relative:page;mso-height-relative:page;" filled="f" stroked="t" coordsize="21600,21600" o:gfxdata="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LL4WrNQAAAAF&#10;AQAADwAAAAAAAAABACAAAAAiAAAAZHJzL2Rvd25yZXYueG1sUEsBAhQAFAAAAAgAh07iQImX7X3n&#10;AQAA8QMAAA4AAAAAAAAAAQAgAAAAIwEAAGRycy9lMm9Eb2MueG1sUEsFBgAAAAAGAAYAWQEAAHwF&#10;AAAAAA==&#10;">
                <v:fill on="f" focussize="0,0"/>
                <v:stroke color="#000000" joinstyle="miter"/>
                <v:imagedata o:title=""/>
                <o:lock v:ext="edit" aspectratio="f"/>
              </v:rect>
            </w:pict>
          </mc:Fallback>
        </mc:AlternateContent>
      </w:r>
      <w:r>
        <w:rPr>
          <w:rFonts w:ascii="Garamond" w:hAnsi="Garamond"/>
          <w:sz w:val="22"/>
          <w:szCs w:val="22"/>
          <w:lang w:val="en-GB"/>
        </w:rPr>
        <w:tab/>
      </w:r>
      <w:r>
        <w:rPr>
          <w:rFonts w:ascii="Garamond" w:hAnsi="Garamond"/>
          <w:sz w:val="22"/>
          <w:szCs w:val="22"/>
          <w:lang w:val="en-GB"/>
        </w:rPr>
        <w:t xml:space="preserve">Information session / presentation (please specify location):  </w:t>
      </w:r>
    </w:p>
    <w:p w14:paraId="757D37A8">
      <w:pPr>
        <w:rPr>
          <w:rFonts w:ascii="Garamond" w:hAnsi="Garamond"/>
          <w:sz w:val="22"/>
          <w:szCs w:val="22"/>
          <w:lang w:val="en-GB"/>
        </w:rPr>
      </w:pPr>
      <w:r>
        <w:rPr>
          <w:rFonts w:ascii="Garamond" w:hAnsi="Garamond"/>
          <w:sz w:val="22"/>
          <w:szCs w:val="22"/>
        </w:rPr>
        <mc:AlternateContent>
          <mc:Choice Requires="wps">
            <w:drawing>
              <wp:anchor distT="0" distB="0" distL="114300" distR="114300" simplePos="0" relativeHeight="251666432" behindDoc="0" locked="0" layoutInCell="1" allowOverlap="1">
                <wp:simplePos x="0" y="0"/>
                <wp:positionH relativeFrom="column">
                  <wp:posOffset>19050</wp:posOffset>
                </wp:positionH>
                <wp:positionV relativeFrom="paragraph">
                  <wp:posOffset>39370</wp:posOffset>
                </wp:positionV>
                <wp:extent cx="107315" cy="107950"/>
                <wp:effectExtent l="5080" t="4445" r="20955" b="20955"/>
                <wp:wrapNone/>
                <wp:docPr id="47" name="1073"/>
                <wp:cNvGraphicFramePr/>
                <a:graphic xmlns:a="http://schemas.openxmlformats.org/drawingml/2006/main">
                  <a:graphicData uri="http://schemas.microsoft.com/office/word/2010/wordprocessingShape">
                    <wps:wsp>
                      <wps:cNvSpPr/>
                      <wps:spPr>
                        <a:xfrm>
                          <a:off x="0" y="0"/>
                          <a:ext cx="107315" cy="10795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id="1073" o:spid="_x0000_s1026" o:spt="1" style="position:absolute;left:0pt;margin-left:1.5pt;margin-top:3.1pt;height:8.5pt;width:8.45pt;z-index:251666432;mso-width-relative:page;mso-height-relative:page;" filled="f" stroked="t" coordsize="21600,21600" o:gfxdata="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k+vBG1AAAAAUB&#10;AAAPAAAAAAAAAAEAIAAAACIAAABkcnMvZG93bnJldi54bWxQSwECFAAUAAAACACHTuJA4VcMj+YB&#10;AADxAwAADgAAAAAAAAABACAAAAAjAQAAZHJzL2Uyb0RvYy54bWxQSwUGAAAAAAYABgBZAQAAewUA&#10;AAAA&#10;">
                <v:fill on="f" focussize="0,0"/>
                <v:stroke color="#000000" joinstyle="miter"/>
                <v:imagedata o:title=""/>
                <o:lock v:ext="edit" aspectratio="f"/>
              </v:rect>
            </w:pict>
          </mc:Fallback>
        </mc:AlternateContent>
      </w:r>
      <w:r>
        <w:rPr>
          <w:rFonts w:ascii="Garamond" w:hAnsi="Garamond"/>
          <w:sz w:val="22"/>
          <w:szCs w:val="22"/>
          <w:lang w:val="en-GB"/>
        </w:rPr>
        <w:tab/>
      </w:r>
      <w:r>
        <w:rPr>
          <w:rFonts w:ascii="Garamond" w:hAnsi="Garamond"/>
          <w:sz w:val="22"/>
          <w:szCs w:val="22"/>
          <w:lang w:val="en-GB"/>
        </w:rPr>
        <w:t xml:space="preserve"> Counsellor or members (please list name):</w:t>
      </w:r>
    </w:p>
    <w:p w14:paraId="7B274038">
      <w:pPr>
        <w:rPr>
          <w:rFonts w:ascii="Garamond" w:hAnsi="Garamond"/>
          <w:sz w:val="22"/>
          <w:szCs w:val="22"/>
          <w:lang w:val="en-GB"/>
        </w:rPr>
      </w:pPr>
      <w:r>
        <w:rPr>
          <w:rFonts w:ascii="Garamond" w:hAnsi="Garamond"/>
          <w:sz w:val="22"/>
          <w:szCs w:val="22"/>
        </w:rPr>
        <mc:AlternateContent>
          <mc:Choice Requires="wps">
            <w:drawing>
              <wp:anchor distT="0" distB="0" distL="114300" distR="114300" simplePos="0" relativeHeight="251666432" behindDoc="0" locked="0" layoutInCell="1" allowOverlap="1">
                <wp:simplePos x="0" y="0"/>
                <wp:positionH relativeFrom="column">
                  <wp:posOffset>19050</wp:posOffset>
                </wp:positionH>
                <wp:positionV relativeFrom="paragraph">
                  <wp:posOffset>32385</wp:posOffset>
                </wp:positionV>
                <wp:extent cx="107315" cy="107950"/>
                <wp:effectExtent l="5080" t="4445" r="20955" b="20955"/>
                <wp:wrapNone/>
                <wp:docPr id="48" name="1074"/>
                <wp:cNvGraphicFramePr/>
                <a:graphic xmlns:a="http://schemas.openxmlformats.org/drawingml/2006/main">
                  <a:graphicData uri="http://schemas.microsoft.com/office/word/2010/wordprocessingShape">
                    <wps:wsp>
                      <wps:cNvSpPr/>
                      <wps:spPr>
                        <a:xfrm>
                          <a:off x="0" y="0"/>
                          <a:ext cx="107315" cy="10795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id="1074" o:spid="_x0000_s1026" o:spt="1" style="position:absolute;left:0pt;margin-left:1.5pt;margin-top:2.55pt;height:8.5pt;width:8.45pt;z-index:251666432;mso-width-relative:page;mso-height-relative:page;" filled="f" stroked="t" coordsize="21600,21600" o:gfxdata="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rALyb9QAAAAF&#10;AQAADwAAAAAAAAABACAAAAAiAAAAZHJzL2Rvd25yZXYueG1sUEsBAhQAFAAAAAgAh07iQIRZ+/Dn&#10;AQAA8QMAAA4AAAAAAAAAAQAgAAAAIwEAAGRycy9lMm9Eb2MueG1sUEsFBgAAAAAGAAYAWQEAAHwF&#10;AAAAAA==&#10;">
                <v:fill on="f" focussize="0,0"/>
                <v:stroke color="#000000" joinstyle="miter"/>
                <v:imagedata o:title=""/>
                <o:lock v:ext="edit" aspectratio="f"/>
              </v:rect>
            </w:pict>
          </mc:Fallback>
        </mc:AlternateContent>
      </w:r>
      <w:r>
        <w:rPr>
          <w:rFonts w:ascii="Garamond" w:hAnsi="Garamond"/>
          <w:sz w:val="22"/>
          <w:szCs w:val="22"/>
          <w:lang w:val="en-GB"/>
        </w:rPr>
        <w:tab/>
      </w:r>
      <w:r>
        <w:rPr>
          <w:rFonts w:ascii="Garamond" w:hAnsi="Garamond"/>
          <w:sz w:val="22"/>
          <w:szCs w:val="22"/>
          <w:lang w:val="en-GB"/>
        </w:rPr>
        <w:t>Friend, parent, guardian or relative (Please specify and list name):</w:t>
      </w:r>
    </w:p>
    <w:p w14:paraId="1314BF16">
      <w:pPr>
        <w:rPr>
          <w:rFonts w:ascii="Garamond" w:hAnsi="Garamond"/>
          <w:sz w:val="22"/>
          <w:szCs w:val="22"/>
          <w:lang w:val="en-GB"/>
        </w:rPr>
      </w:pPr>
      <w:r>
        <w:rPr>
          <w:rFonts w:ascii="Garamond" w:hAnsi="Garamond"/>
          <w:sz w:val="22"/>
          <w:szCs w:val="22"/>
        </w:rPr>
        <mc:AlternateContent>
          <mc:Choice Requires="wps">
            <w:drawing>
              <wp:anchor distT="0" distB="0" distL="114300" distR="114300" simplePos="0" relativeHeight="251666432" behindDoc="0" locked="0" layoutInCell="1" allowOverlap="1">
                <wp:simplePos x="0" y="0"/>
                <wp:positionH relativeFrom="column">
                  <wp:posOffset>19050</wp:posOffset>
                </wp:positionH>
                <wp:positionV relativeFrom="paragraph">
                  <wp:posOffset>34925</wp:posOffset>
                </wp:positionV>
                <wp:extent cx="107315" cy="107950"/>
                <wp:effectExtent l="5080" t="4445" r="20955" b="20955"/>
                <wp:wrapNone/>
                <wp:docPr id="49" name="1075"/>
                <wp:cNvGraphicFramePr/>
                <a:graphic xmlns:a="http://schemas.openxmlformats.org/drawingml/2006/main">
                  <a:graphicData uri="http://schemas.microsoft.com/office/word/2010/wordprocessingShape">
                    <wps:wsp>
                      <wps:cNvSpPr/>
                      <wps:spPr>
                        <a:xfrm>
                          <a:off x="0" y="0"/>
                          <a:ext cx="107315" cy="10795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id="1075" o:spid="_x0000_s1026" o:spt="1" style="position:absolute;left:0pt;margin-left:1.5pt;margin-top:2.75pt;height:8.5pt;width:8.45pt;z-index:251666432;mso-width-relative:page;mso-height-relative:page;" filled="f" stroked="t" coordsize="21600,21600" o:gfxdata="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sXAAO1AAAAAUB&#10;AAAPAAAAAAAAAAEAIAAAACIAAABkcnMvZG93bnJldi54bWxQSwECFAAUAAAACACHTuJA7JkaAuYB&#10;AADxAwAADgAAAAAAAAABACAAAAAjAQAAZHJzL2Uyb0RvYy54bWxQSwUGAAAAAAYABgBZAQAAewUA&#10;AAAA&#10;">
                <v:fill on="f" focussize="0,0"/>
                <v:stroke color="#000000" joinstyle="miter"/>
                <v:imagedata o:title=""/>
                <o:lock v:ext="edit" aspectratio="f"/>
              </v:rect>
            </w:pict>
          </mc:Fallback>
        </mc:AlternateContent>
      </w:r>
      <w:r>
        <w:rPr>
          <w:rFonts w:ascii="Garamond" w:hAnsi="Garamond"/>
          <w:sz w:val="22"/>
          <w:szCs w:val="22"/>
          <w:lang w:val="en-GB"/>
        </w:rPr>
        <w:tab/>
      </w:r>
      <w:r>
        <w:rPr>
          <w:rFonts w:ascii="Garamond" w:hAnsi="Garamond"/>
          <w:sz w:val="22"/>
          <w:szCs w:val="22"/>
          <w:lang w:val="en-GB"/>
        </w:rPr>
        <w:t>Your own search on the Internet</w:t>
      </w:r>
    </w:p>
    <w:p w14:paraId="1941B8A1">
      <w:pPr>
        <w:rPr>
          <w:rFonts w:ascii="Garamond" w:hAnsi="Garamond"/>
          <w:sz w:val="22"/>
          <w:szCs w:val="22"/>
          <w:lang w:val="en-GB"/>
        </w:rPr>
      </w:pPr>
      <w:r>
        <w:rPr>
          <w:rFonts w:ascii="Garamond" w:hAnsi="Garamond"/>
          <w:sz w:val="22"/>
          <w:szCs w:val="22"/>
        </w:rPr>
        <mc:AlternateContent>
          <mc:Choice Requires="wps">
            <w:drawing>
              <wp:anchor distT="0" distB="0" distL="114300" distR="114300" simplePos="0" relativeHeight="251666432" behindDoc="0" locked="0" layoutInCell="1" allowOverlap="1">
                <wp:simplePos x="0" y="0"/>
                <wp:positionH relativeFrom="column">
                  <wp:posOffset>19050</wp:posOffset>
                </wp:positionH>
                <wp:positionV relativeFrom="paragraph">
                  <wp:posOffset>27940</wp:posOffset>
                </wp:positionV>
                <wp:extent cx="107315" cy="107950"/>
                <wp:effectExtent l="5080" t="4445" r="20955" b="20955"/>
                <wp:wrapNone/>
                <wp:docPr id="50" name="1076"/>
                <wp:cNvGraphicFramePr/>
                <a:graphic xmlns:a="http://schemas.openxmlformats.org/drawingml/2006/main">
                  <a:graphicData uri="http://schemas.microsoft.com/office/word/2010/wordprocessingShape">
                    <wps:wsp>
                      <wps:cNvSpPr/>
                      <wps:spPr>
                        <a:xfrm>
                          <a:off x="0" y="0"/>
                          <a:ext cx="107315" cy="10795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id="1076" o:spid="_x0000_s1026" o:spt="1" style="position:absolute;left:0pt;margin-left:1.5pt;margin-top:2.2pt;height:8.5pt;width:8.45pt;z-index:251666432;mso-width-relative:page;mso-height-relative:page;" filled="f" stroked="t" coordsize="21600,21600" o:gfxdata="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CNSpSzUAAAABQEA&#10;AA8AAAAAAAAAAQAgAAAAIgAAAGRycy9kb3ducmV2LnhtbFBLAQIUABQAAAAIAIdO4kCtYWZA5QEA&#10;APEDAAAOAAAAAAAAAAEAIAAAACMBAABkcnMvZTJvRG9jLnhtbFBLBQYAAAAABgAGAFkBAAB6BQAA&#10;AAA=&#10;">
                <v:fill on="f" focussize="0,0"/>
                <v:stroke color="#000000" joinstyle="miter"/>
                <v:imagedata o:title=""/>
                <o:lock v:ext="edit" aspectratio="f"/>
              </v:rect>
            </w:pict>
          </mc:Fallback>
        </mc:AlternateContent>
      </w:r>
      <w:r>
        <w:rPr>
          <w:rFonts w:ascii="Garamond" w:hAnsi="Garamond"/>
          <w:sz w:val="22"/>
          <w:szCs w:val="22"/>
          <w:lang w:val="en-GB"/>
        </w:rPr>
        <w:tab/>
      </w:r>
      <w:r>
        <w:rPr>
          <w:rFonts w:ascii="Garamond" w:hAnsi="Garamond"/>
          <w:sz w:val="22"/>
          <w:szCs w:val="22"/>
          <w:lang w:val="en-GB"/>
        </w:rPr>
        <w:t>Other, e.g. newspaper, magazine, radio (Please specify):</w:t>
      </w:r>
    </w:p>
    <w:p w14:paraId="3957590E">
      <w:pPr>
        <w:rPr>
          <w:rFonts w:ascii="Garamond" w:hAnsi="Garamond"/>
          <w:sz w:val="22"/>
          <w:szCs w:val="22"/>
          <w:lang w:val="en-GB"/>
        </w:rPr>
      </w:pPr>
      <w:r>
        <w:rPr>
          <w:rFonts w:ascii="Garamond" w:hAnsi="Garamond"/>
          <w:sz w:val="22"/>
          <w:szCs w:val="22"/>
          <w:lang w:val="en-ZA" w:eastAsia="en-ZA"/>
        </w:rPr>
        <mc:AlternateContent>
          <mc:Choice Requires="wps">
            <w:drawing>
              <wp:anchor distT="0" distB="0" distL="114300" distR="114300" simplePos="0" relativeHeight="251666432" behindDoc="0" locked="0" layoutInCell="1" allowOverlap="1">
                <wp:simplePos x="0" y="0"/>
                <wp:positionH relativeFrom="column">
                  <wp:posOffset>17145</wp:posOffset>
                </wp:positionH>
                <wp:positionV relativeFrom="paragraph">
                  <wp:posOffset>23495</wp:posOffset>
                </wp:positionV>
                <wp:extent cx="107315" cy="107950"/>
                <wp:effectExtent l="5080" t="4445" r="20955" b="20955"/>
                <wp:wrapNone/>
                <wp:docPr id="51" name="1077"/>
                <wp:cNvGraphicFramePr/>
                <a:graphic xmlns:a="http://schemas.openxmlformats.org/drawingml/2006/main">
                  <a:graphicData uri="http://schemas.microsoft.com/office/word/2010/wordprocessingShape">
                    <wps:wsp>
                      <wps:cNvSpPr/>
                      <wps:spPr>
                        <a:xfrm>
                          <a:off x="0" y="0"/>
                          <a:ext cx="107315" cy="10795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id="1077" o:spid="_x0000_s1026" o:spt="1" style="position:absolute;left:0pt;margin-left:1.35pt;margin-top:1.85pt;height:8.5pt;width:8.45pt;z-index:251666432;mso-width-relative:page;mso-height-relative:page;" filled="f" stroked="t" coordsize="21600,21600" o:gfxdata="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MG/bvTAAAABQEA&#10;AA8AAAAAAAAAAQAgAAAAIgAAAGRycy9kb3ducmV2LnhtbFBLAQIUABQAAAAIAIdO4kDFoYey5gEA&#10;APEDAAAOAAAAAAAAAAEAIAAAACIBAABkcnMvZTJvRG9jLnhtbFBLBQYAAAAABgAGAFkBAAB6BQAA&#10;AAA=&#10;">
                <v:fill on="f" focussize="0,0"/>
                <v:stroke color="#000000" joinstyle="miter"/>
                <v:imagedata o:title=""/>
                <o:lock v:ext="edit" aspectratio="f"/>
              </v:rect>
            </w:pict>
          </mc:Fallback>
        </mc:AlternateContent>
      </w:r>
      <w:r>
        <w:rPr>
          <w:rFonts w:ascii="Garamond" w:hAnsi="Garamond"/>
          <w:sz w:val="22"/>
          <w:szCs w:val="22"/>
          <w:lang w:val="en-GB"/>
        </w:rPr>
        <w:tab/>
      </w:r>
      <w:r>
        <w:rPr>
          <w:rFonts w:ascii="Garamond" w:hAnsi="Garamond"/>
          <w:sz w:val="22"/>
          <w:szCs w:val="22"/>
          <w:lang w:val="en-GB"/>
        </w:rPr>
        <w:t>Facebook or other social media (Please specify):</w:t>
      </w:r>
    </w:p>
    <w:p w14:paraId="74875B8C">
      <w:pPr>
        <w:tabs>
          <w:tab w:val="left" w:pos="6630"/>
        </w:tabs>
        <w:rPr>
          <w:rFonts w:ascii="Garamond" w:hAnsi="Garamond"/>
          <w:sz w:val="22"/>
          <w:szCs w:val="22"/>
          <w:lang w:val="en-GB"/>
        </w:rPr>
      </w:pPr>
      <w:r>
        <w:rPr>
          <w:rFonts w:ascii="Garamond" w:hAnsi="Garamond"/>
          <w:sz w:val="22"/>
          <w:szCs w:val="22"/>
          <w:lang w:val="en-ZA" w:eastAsia="en-ZA"/>
        </w:rPr>
        <mc:AlternateContent>
          <mc:Choice Requires="wps">
            <w:drawing>
              <wp:anchor distT="0" distB="0" distL="114300" distR="114300" simplePos="0" relativeHeight="251666432" behindDoc="0" locked="0" layoutInCell="1" allowOverlap="1">
                <wp:simplePos x="0" y="0"/>
                <wp:positionH relativeFrom="column">
                  <wp:posOffset>3829050</wp:posOffset>
                </wp:positionH>
                <wp:positionV relativeFrom="paragraph">
                  <wp:posOffset>20320</wp:posOffset>
                </wp:positionV>
                <wp:extent cx="107315" cy="107950"/>
                <wp:effectExtent l="5080" t="4445" r="20955" b="20955"/>
                <wp:wrapNone/>
                <wp:docPr id="52" name="1078"/>
                <wp:cNvGraphicFramePr/>
                <a:graphic xmlns:a="http://schemas.openxmlformats.org/drawingml/2006/main">
                  <a:graphicData uri="http://schemas.microsoft.com/office/word/2010/wordprocessingShape">
                    <wps:wsp>
                      <wps:cNvSpPr/>
                      <wps:spPr>
                        <a:xfrm>
                          <a:off x="0" y="0"/>
                          <a:ext cx="107315" cy="10795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id="1078" o:spid="_x0000_s1026" o:spt="1" style="position:absolute;left:0pt;margin-left:301.5pt;margin-top:1.6pt;height:8.5pt;width:8.45pt;z-index:251666432;mso-width-relative:page;mso-height-relative:page;" filled="f" stroked="t" coordsize="21600,21600" o:gfxdata="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QQyHu1wAA&#10;AAgBAAAPAAAAAAAAAAEAIAAAACIAAABkcnMvZG93bnJldi54bWxQSwECFAAUAAAACACHTuJAOxfa&#10;UOYBAADxAwAADgAAAAAAAAABACAAAAAmAQAAZHJzL2Uyb0RvYy54bWxQSwUGAAAAAAYABgBZAQAA&#10;fgUAAAAA&#10;">
                <v:fill on="f" focussize="0,0"/>
                <v:stroke color="#000000" joinstyle="miter"/>
                <v:imagedata o:title=""/>
                <o:lock v:ext="edit" aspectratio="f"/>
              </v:rect>
            </w:pict>
          </mc:Fallback>
        </mc:AlternateContent>
      </w:r>
      <w:r>
        <w:rPr>
          <w:rFonts w:ascii="Garamond" w:hAnsi="Garamond"/>
          <w:sz w:val="22"/>
          <w:szCs w:val="22"/>
          <w:lang w:val="en-ZA" w:eastAsia="en-ZA"/>
        </w:rPr>
        <mc:AlternateContent>
          <mc:Choice Requires="wps">
            <w:drawing>
              <wp:anchor distT="0" distB="0" distL="114300" distR="114300" simplePos="0" relativeHeight="251666432" behindDoc="0" locked="0" layoutInCell="1" allowOverlap="1">
                <wp:simplePos x="0" y="0"/>
                <wp:positionH relativeFrom="column">
                  <wp:posOffset>3423920</wp:posOffset>
                </wp:positionH>
                <wp:positionV relativeFrom="paragraph">
                  <wp:posOffset>20320</wp:posOffset>
                </wp:positionV>
                <wp:extent cx="107315" cy="107950"/>
                <wp:effectExtent l="5080" t="4445" r="20955" b="20955"/>
                <wp:wrapNone/>
                <wp:docPr id="53" name="1079"/>
                <wp:cNvGraphicFramePr/>
                <a:graphic xmlns:a="http://schemas.openxmlformats.org/drawingml/2006/main">
                  <a:graphicData uri="http://schemas.microsoft.com/office/word/2010/wordprocessingShape">
                    <wps:wsp>
                      <wps:cNvSpPr/>
                      <wps:spPr>
                        <a:xfrm>
                          <a:off x="0" y="0"/>
                          <a:ext cx="107315" cy="10795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id="1079" o:spid="_x0000_s1026" o:spt="1" style="position:absolute;left:0pt;margin-left:269.6pt;margin-top:1.6pt;height:8.5pt;width:8.45pt;z-index:251666432;mso-width-relative:page;mso-height-relative:page;" filled="f" stroked="t" coordsize="21600,21600" o:gfxdata="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rQxzZ1wAA&#10;AAgBAAAPAAAAAAAAAAEAIAAAACIAAABkcnMvZG93bnJldi54bWxQSwECFAAUAAAACACHTuJAU9c7&#10;ouYBAADxAwAADgAAAAAAAAABACAAAAAmAQAAZHJzL2Uyb0RvYy54bWxQSwUGAAAAAAYABgBZAQAA&#10;fgUAAAAA&#10;">
                <v:fill on="f" focussize="0,0"/>
                <v:stroke color="#000000" joinstyle="miter"/>
                <v:imagedata o:title=""/>
                <o:lock v:ext="edit" aspectratio="f"/>
              </v:rect>
            </w:pict>
          </mc:Fallback>
        </mc:AlternateContent>
      </w:r>
      <w:r>
        <w:rPr>
          <w:rFonts w:ascii="Garamond" w:hAnsi="Garamond"/>
          <w:sz w:val="22"/>
          <w:szCs w:val="22"/>
          <w:lang w:val="en-GB"/>
        </w:rPr>
        <w:t xml:space="preserve">Have you worked as a Volunteer before?  Yes      No </w:t>
      </w:r>
      <w:r>
        <w:rPr>
          <w:rFonts w:ascii="Garamond" w:hAnsi="Garamond"/>
          <w:sz w:val="22"/>
          <w:szCs w:val="22"/>
          <w:lang w:val="en-GB"/>
        </w:rPr>
        <w:tab/>
      </w:r>
    </w:p>
    <w:p w14:paraId="56A0A993">
      <w:pPr>
        <w:tabs>
          <w:tab w:val="left" w:pos="6630"/>
        </w:tabs>
        <w:rPr>
          <w:rFonts w:ascii="Garamond" w:hAnsi="Garamond"/>
          <w:sz w:val="22"/>
          <w:szCs w:val="22"/>
          <w:lang w:val="en-GB"/>
        </w:rPr>
      </w:pPr>
    </w:p>
    <w:p w14:paraId="4BDED128">
      <w:pPr>
        <w:numPr>
          <w:ilvl w:val="0"/>
          <w:numId w:val="4"/>
        </w:numPr>
        <w:ind w:left="709"/>
        <w:rPr>
          <w:rFonts w:ascii="Garamond" w:hAnsi="Garamond"/>
          <w:b/>
          <w:sz w:val="22"/>
          <w:szCs w:val="22"/>
          <w:lang w:val="en-GB"/>
        </w:rPr>
      </w:pPr>
      <w:r>
        <w:rPr>
          <w:rFonts w:ascii="Garamond" w:hAnsi="Garamond"/>
          <w:b/>
          <w:sz w:val="22"/>
          <w:szCs w:val="22"/>
          <w:lang w:val="en-GB"/>
        </w:rPr>
        <w:t>What need did you identify?</w:t>
      </w:r>
    </w:p>
    <w:p w14:paraId="5085F90E">
      <w:pPr>
        <w:rPr>
          <w:rFonts w:ascii="Garamond" w:hAnsi="Garamond"/>
          <w:b/>
          <w:sz w:val="22"/>
          <w:szCs w:val="22"/>
          <w:lang w:val="en-GB"/>
        </w:rPr>
      </w:pPr>
    </w:p>
    <w:p w14:paraId="6918FCDC">
      <w:pPr>
        <w:numPr>
          <w:ilvl w:val="0"/>
          <w:numId w:val="4"/>
        </w:numPr>
        <w:ind w:left="709"/>
        <w:rPr>
          <w:rFonts w:ascii="Garamond" w:hAnsi="Garamond"/>
          <w:b/>
          <w:sz w:val="22"/>
          <w:szCs w:val="22"/>
          <w:lang w:val="en-GB"/>
        </w:rPr>
      </w:pPr>
      <w:r>
        <w:rPr>
          <w:rFonts w:ascii="Garamond" w:hAnsi="Garamond"/>
          <w:b/>
          <w:sz w:val="22"/>
          <w:szCs w:val="22"/>
          <w:lang w:val="en-GB"/>
        </w:rPr>
        <w:t>How did you address this need?</w:t>
      </w:r>
    </w:p>
    <w:p w14:paraId="1743A920">
      <w:pPr>
        <w:rPr>
          <w:rFonts w:ascii="Garamond" w:hAnsi="Garamond"/>
          <w:b/>
          <w:sz w:val="22"/>
          <w:szCs w:val="22"/>
          <w:lang w:val="en-GB"/>
        </w:rPr>
      </w:pPr>
    </w:p>
    <w:p w14:paraId="7BE8AC1B">
      <w:pPr>
        <w:rPr>
          <w:rFonts w:ascii="Garamond" w:hAnsi="Garamond"/>
          <w:b/>
          <w:color w:val="000000"/>
          <w:sz w:val="22"/>
          <w:szCs w:val="22"/>
        </w:rPr>
      </w:pPr>
      <w:r>
        <w:rPr>
          <w:rFonts w:ascii="Garamond" w:hAnsi="Garamond"/>
          <w:b/>
          <w:color w:val="000000"/>
          <w:sz w:val="22"/>
          <w:szCs w:val="22"/>
        </w:rPr>
        <w:t xml:space="preserve"> </w:t>
      </w:r>
    </w:p>
    <w:p w14:paraId="0AD56F70">
      <w:pPr>
        <w:rPr>
          <w:rFonts w:ascii="Garamond" w:hAnsi="Garamond"/>
          <w:b/>
          <w:color w:val="000000"/>
          <w:sz w:val="22"/>
          <w:szCs w:val="22"/>
        </w:rPr>
      </w:pPr>
    </w:p>
    <w:p w14:paraId="78025BB4">
      <w:pPr>
        <w:rPr>
          <w:rFonts w:ascii="Garamond" w:hAnsi="Garamond"/>
          <w:b/>
          <w:color w:val="000000"/>
          <w:sz w:val="22"/>
          <w:szCs w:val="22"/>
          <w:lang w:val="en-GB"/>
        </w:rPr>
      </w:pPr>
    </w:p>
    <w:p w14:paraId="64B160A5">
      <w:pPr>
        <w:spacing w:line="360" w:lineRule="auto"/>
        <w:jc w:val="center"/>
        <w:outlineLvl w:val="0"/>
        <w:rPr>
          <w:rFonts w:ascii="Garamond" w:hAnsi="Garamond"/>
          <w:b/>
          <w:color w:val="0070C0"/>
          <w:sz w:val="22"/>
          <w:szCs w:val="22"/>
          <w:lang w:val="en-GB"/>
        </w:rPr>
      </w:pPr>
    </w:p>
    <w:p w14:paraId="3987A358">
      <w:pPr>
        <w:spacing w:line="360" w:lineRule="auto"/>
        <w:jc w:val="center"/>
        <w:outlineLvl w:val="0"/>
        <w:rPr>
          <w:rFonts w:ascii="Garamond" w:hAnsi="Garamond"/>
          <w:b/>
          <w:color w:val="0070C0"/>
          <w:sz w:val="22"/>
          <w:szCs w:val="22"/>
          <w:lang w:val="en-GB"/>
        </w:rPr>
      </w:pPr>
    </w:p>
    <w:p w14:paraId="40CEC2DD">
      <w:pPr>
        <w:spacing w:line="360" w:lineRule="auto"/>
        <w:jc w:val="center"/>
        <w:outlineLvl w:val="0"/>
        <w:rPr>
          <w:rFonts w:ascii="Garamond" w:hAnsi="Garamond"/>
          <w:b/>
          <w:color w:val="0070C0"/>
          <w:sz w:val="22"/>
          <w:szCs w:val="22"/>
          <w:lang w:val="en-GB"/>
        </w:rPr>
      </w:pPr>
      <w:r>
        <w:rPr>
          <w:rFonts w:ascii="Garamond" w:hAnsi="Garamond"/>
          <w:b/>
          <w:color w:val="0070C0"/>
          <w:sz w:val="22"/>
          <w:szCs w:val="22"/>
          <w:lang w:val="en-GB"/>
        </w:rPr>
        <w:t>H. CERTIFICATION PAGE</w:t>
      </w:r>
    </w:p>
    <w:p w14:paraId="766CB40B">
      <w:pPr>
        <w:spacing w:line="360" w:lineRule="auto"/>
        <w:outlineLvl w:val="0"/>
        <w:rPr>
          <w:rFonts w:ascii="Garamond" w:hAnsi="Garamond"/>
          <w:b/>
          <w:i/>
          <w:color w:val="0070C0"/>
          <w:sz w:val="22"/>
          <w:szCs w:val="22"/>
          <w:lang w:val="en-GB"/>
        </w:rPr>
      </w:pPr>
      <w:r>
        <w:rPr>
          <w:rFonts w:ascii="Garamond" w:hAnsi="Garamond"/>
          <w:b/>
          <w:i/>
          <w:color w:val="0070C0"/>
          <w:sz w:val="22"/>
          <w:szCs w:val="22"/>
          <w:lang w:val="en-GB"/>
        </w:rPr>
        <w:t xml:space="preserve">TO BE COMPLETED </w:t>
      </w:r>
      <w:r>
        <w:rPr>
          <w:rFonts w:ascii="Garamond" w:hAnsi="Garamond"/>
          <w:b/>
          <w:i/>
          <w:color w:val="0070C0"/>
          <w:sz w:val="22"/>
          <w:szCs w:val="22"/>
          <w:u w:val="single"/>
          <w:lang w:val="en-GB"/>
        </w:rPr>
        <w:t>BY THE VOLUNTEER</w:t>
      </w:r>
      <w:r>
        <w:rPr>
          <w:rFonts w:ascii="Garamond" w:hAnsi="Garamond"/>
          <w:b/>
          <w:i/>
          <w:color w:val="0070C0"/>
          <w:sz w:val="22"/>
          <w:szCs w:val="22"/>
          <w:lang w:val="en-GB"/>
        </w:rPr>
        <w:t>:</w:t>
      </w:r>
    </w:p>
    <w:p w14:paraId="663E1AE5">
      <w:pPr>
        <w:spacing w:line="480" w:lineRule="auto"/>
        <w:outlineLvl w:val="0"/>
        <w:rPr>
          <w:rFonts w:ascii="Garamond" w:hAnsi="Garamond"/>
          <w:sz w:val="22"/>
          <w:szCs w:val="22"/>
          <w:lang w:val="en-GB"/>
        </w:rPr>
      </w:pPr>
      <w:r>
        <w:rPr>
          <w:rFonts w:ascii="Garamond" w:hAnsi="Garamond"/>
          <w:sz w:val="22"/>
          <w:szCs w:val="20"/>
          <w:lang w:val="en-ZA" w:eastAsia="en-ZA"/>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155575</wp:posOffset>
                </wp:positionV>
                <wp:extent cx="819150" cy="258445"/>
                <wp:effectExtent l="0" t="0" r="0" b="0"/>
                <wp:wrapNone/>
                <wp:docPr id="54" name="1080"/>
                <wp:cNvGraphicFramePr/>
                <a:graphic xmlns:a="http://schemas.openxmlformats.org/drawingml/2006/main">
                  <a:graphicData uri="http://schemas.microsoft.com/office/word/2010/wordprocessingShape">
                    <wps:wsp>
                      <wps:cNvSpPr txBox="1"/>
                      <wps:spPr>
                        <a:xfrm>
                          <a:off x="0" y="0"/>
                          <a:ext cx="819150" cy="258445"/>
                        </a:xfrm>
                        <a:prstGeom prst="rect">
                          <a:avLst/>
                        </a:prstGeom>
                        <a:noFill/>
                        <a:ln>
                          <a:noFill/>
                        </a:ln>
                      </wps:spPr>
                      <wps:txbx>
                        <w:txbxContent>
                          <w:p w14:paraId="0EC131FB">
                            <w:pPr>
                              <w:rPr>
                                <w:rFonts w:ascii="Garamond" w:hAnsi="Garamond"/>
                                <w:sz w:val="17"/>
                                <w:szCs w:val="17"/>
                              </w:rPr>
                            </w:pPr>
                            <w:r>
                              <w:rPr>
                                <w:rFonts w:ascii="Garamond" w:hAnsi="Garamond"/>
                                <w:sz w:val="17"/>
                                <w:szCs w:val="17"/>
                              </w:rPr>
                              <w:t xml:space="preserve"> Full name</w:t>
                            </w:r>
                          </w:p>
                        </w:txbxContent>
                      </wps:txbx>
                      <wps:bodyPr upright="1"/>
                    </wps:wsp>
                  </a:graphicData>
                </a:graphic>
              </wp:anchor>
            </w:drawing>
          </mc:Choice>
          <mc:Fallback>
            <w:pict>
              <v:shape id="1080" o:spid="_x0000_s1026" o:spt="202" type="#_x0000_t202" style="position:absolute;left:0pt;margin-left:0pt;margin-top:12.25pt;height:20.35pt;width:64.5pt;z-index:251666432;mso-width-relative:page;mso-height-relative:page;" filled="f" stroked="f" coordsize="21600,21600" o:gfxdata="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&#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">
                <v:fill on="f" focussize="0,0"/>
                <v:stroke on="f"/>
                <v:imagedata o:title=""/>
                <o:lock v:ext="edit" aspectratio="f"/>
                <v:textbox>
                  <w:txbxContent>
                    <w:p w14:paraId="0EC131FB">
                      <w:pPr>
                        <w:rPr>
                          <w:rFonts w:ascii="Garamond" w:hAnsi="Garamond"/>
                          <w:sz w:val="17"/>
                          <w:szCs w:val="17"/>
                        </w:rPr>
                      </w:pPr>
                      <w:r>
                        <w:rPr>
                          <w:rFonts w:ascii="Garamond" w:hAnsi="Garamond"/>
                          <w:sz w:val="17"/>
                          <w:szCs w:val="17"/>
                        </w:rPr>
                        <w:t xml:space="preserve"> Full name</w:t>
                      </w:r>
                    </w:p>
                  </w:txbxContent>
                </v:textbox>
              </v:shape>
            </w:pict>
          </mc:Fallback>
        </mc:AlternateContent>
      </w:r>
      <w:r>
        <w:rPr>
          <w:rFonts w:ascii="Garamond" w:hAnsi="Garamond"/>
          <w:sz w:val="22"/>
          <w:szCs w:val="20"/>
        </w:rPr>
        <mc:AlternateContent>
          <mc:Choice Requires="wps">
            <w:drawing>
              <wp:anchor distT="0" distB="0" distL="114300" distR="114300" simplePos="0" relativeHeight="251666432" behindDoc="0" locked="0" layoutInCell="1" allowOverlap="1">
                <wp:simplePos x="0" y="0"/>
                <wp:positionH relativeFrom="column">
                  <wp:posOffset>114300</wp:posOffset>
                </wp:positionH>
                <wp:positionV relativeFrom="paragraph">
                  <wp:posOffset>155575</wp:posOffset>
                </wp:positionV>
                <wp:extent cx="3657600" cy="0"/>
                <wp:effectExtent l="0" t="4445" r="0" b="5080"/>
                <wp:wrapNone/>
                <wp:docPr id="55" name="1081"/>
                <wp:cNvGraphicFramePr/>
                <a:graphic xmlns:a="http://schemas.openxmlformats.org/drawingml/2006/main">
                  <a:graphicData uri="http://schemas.microsoft.com/office/word/2010/wordprocessingShape">
                    <wps:wsp>
                      <wps:cNvSpPr/>
                      <wps:spPr>
                        <a:xfrm>
                          <a:off x="0" y="0"/>
                          <a:ext cx="36576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81" o:spid="_x0000_s1026" o:spt="20" style="position:absolute;left:0pt;margin-left:9pt;margin-top:12.25pt;height:0pt;width:288pt;z-index:251666432;mso-width-relative:page;mso-height-relative:page;" filled="f" stroked="t" coordsize="21600,21600" o:gfxdata="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lMwKvtUAAAAIAQAADwAAAAAAAAAB&#10;ACAAAAAiAAAAZHJzL2Rvd25yZXYueG1sUEsBAhQAFAAAAAgAh07iQK5EriPaAQAA2AMAAA4AAAAA&#10;AAAAAQAgAAAAJAEAAGRycy9lMm9Eb2MueG1sUEsFBgAAAAAGAAYAWQEAAHAFAAAAAA==&#10;">
                <v:fill on="f" focussize="0,0"/>
                <v:stroke color="#000000" joinstyle="round"/>
                <v:imagedata o:title=""/>
                <o:lock v:ext="edit" aspectratio="f"/>
              </v:line>
            </w:pict>
          </mc:Fallback>
        </mc:AlternateContent>
      </w:r>
      <w:r>
        <w:rPr>
          <w:rFonts w:ascii="Garamond" w:hAnsi="Garamond"/>
          <w:sz w:val="22"/>
          <w:szCs w:val="22"/>
          <w:lang w:val="en-GB"/>
        </w:rPr>
        <w:t xml:space="preserve">I,                                                                </w:t>
      </w:r>
      <w:r>
        <w:rPr>
          <w:rFonts w:ascii="Garamond" w:hAnsi="Garamond"/>
          <w:sz w:val="22"/>
          <w:szCs w:val="22"/>
          <w:lang w:val="en-GB"/>
        </w:rPr>
        <w:tab/>
      </w:r>
      <w:r>
        <w:rPr>
          <w:rFonts w:ascii="Garamond" w:hAnsi="Garamond"/>
          <w:sz w:val="22"/>
          <w:szCs w:val="22"/>
          <w:lang w:val="en-GB"/>
        </w:rPr>
        <w:tab/>
      </w:r>
      <w:r>
        <w:rPr>
          <w:rFonts w:ascii="Garamond" w:hAnsi="Garamond"/>
          <w:sz w:val="22"/>
          <w:szCs w:val="22"/>
          <w:lang w:val="en-GB"/>
        </w:rPr>
        <w:tab/>
      </w:r>
      <w:r>
        <w:rPr>
          <w:rFonts w:ascii="Garamond" w:hAnsi="Garamond"/>
          <w:sz w:val="22"/>
          <w:szCs w:val="22"/>
          <w:lang w:val="en-GB"/>
        </w:rPr>
        <w:t xml:space="preserve">    , hereby certify that all information contained in this application is truthfully and accurately presented and my work alone.</w:t>
      </w:r>
    </w:p>
    <w:p w14:paraId="2A8A0D4D">
      <w:pPr>
        <w:spacing w:line="360" w:lineRule="auto"/>
        <w:outlineLvl w:val="0"/>
        <w:rPr>
          <w:rFonts w:ascii="Garamond" w:hAnsi="Garamond"/>
          <w:sz w:val="22"/>
          <w:szCs w:val="22"/>
          <w:lang w:val="en-GB"/>
        </w:rPr>
      </w:pPr>
      <w:r>
        <w:rPr>
          <w:rFonts w:ascii="Garamond" w:hAnsi="Garamond"/>
          <w:sz w:val="22"/>
          <w:szCs w:val="20"/>
        </w:rPr>
        <mc:AlternateContent>
          <mc:Choice Requires="wps">
            <w:drawing>
              <wp:anchor distT="0" distB="0" distL="114300" distR="114300" simplePos="0" relativeHeight="251666432" behindDoc="0" locked="0" layoutInCell="1" allowOverlap="1">
                <wp:simplePos x="0" y="0"/>
                <wp:positionH relativeFrom="column">
                  <wp:posOffset>4000500</wp:posOffset>
                </wp:positionH>
                <wp:positionV relativeFrom="paragraph">
                  <wp:posOffset>155575</wp:posOffset>
                </wp:positionV>
                <wp:extent cx="2103120" cy="0"/>
                <wp:effectExtent l="0" t="4445" r="0" b="5080"/>
                <wp:wrapNone/>
                <wp:docPr id="56" name="1082"/>
                <wp:cNvGraphicFramePr/>
                <a:graphic xmlns:a="http://schemas.openxmlformats.org/drawingml/2006/main">
                  <a:graphicData uri="http://schemas.microsoft.com/office/word/2010/wordprocessingShape">
                    <wps:wsp>
                      <wps:cNvSpPr/>
                      <wps:spPr>
                        <a:xfrm>
                          <a:off x="0" y="0"/>
                          <a:ext cx="210312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82" o:spid="_x0000_s1026" o:spt="20" style="position:absolute;left:0pt;margin-left:315pt;margin-top:12.25pt;height:0pt;width:165.6pt;z-index:251666432;mso-width-relative:page;mso-height-relative:page;" filled="f" stroked="t" coordsize="21600,21600" o:gfxdata="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woXi41wAAAAkBAAAPAAAAAAAA&#10;AAEAIAAAACIAAABkcnMvZG93bnJldi54bWxQSwECFAAUAAAACACHTuJAEKjXodoBAADYAwAADgAA&#10;AAAAAAABACAAAAAmAQAAZHJzL2Uyb0RvYy54bWxQSwUGAAAAAAYABgBZAQAAcgUAAAAA&#10;">
                <v:fill on="f" focussize="0,0"/>
                <v:stroke color="#000000" joinstyle="round"/>
                <v:imagedata o:title=""/>
                <o:lock v:ext="edit" aspectratio="f"/>
              </v:line>
            </w:pict>
          </mc:Fallback>
        </mc:AlternateContent>
      </w:r>
      <w:r>
        <w:rPr>
          <w:rFonts w:ascii="Garamond" w:hAnsi="Garamond"/>
          <w:sz w:val="22"/>
          <w:szCs w:val="20"/>
        </w:rPr>
        <mc:AlternateContent>
          <mc:Choice Requires="wps">
            <w:drawing>
              <wp:anchor distT="0" distB="0" distL="114300" distR="114300" simplePos="0" relativeHeight="251666432" behindDoc="0" locked="0" layoutInCell="1" allowOverlap="1">
                <wp:simplePos x="0" y="0"/>
                <wp:positionH relativeFrom="column">
                  <wp:posOffset>571500</wp:posOffset>
                </wp:positionH>
                <wp:positionV relativeFrom="paragraph">
                  <wp:posOffset>155575</wp:posOffset>
                </wp:positionV>
                <wp:extent cx="2743200" cy="0"/>
                <wp:effectExtent l="0" t="4445" r="0" b="5080"/>
                <wp:wrapNone/>
                <wp:docPr id="57" name="1083"/>
                <wp:cNvGraphicFramePr/>
                <a:graphic xmlns:a="http://schemas.openxmlformats.org/drawingml/2006/main">
                  <a:graphicData uri="http://schemas.microsoft.com/office/word/2010/wordprocessingShape">
                    <wps:wsp>
                      <wps:cNvSpPr/>
                      <wps:spPr>
                        <a:xfrm>
                          <a:off x="0" y="0"/>
                          <a:ext cx="27432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1083" o:spid="_x0000_s1026" o:spt="20" style="position:absolute;left:0pt;margin-left:45pt;margin-top:12.25pt;height:0pt;width:216pt;z-index:251666432;mso-width-relative:page;mso-height-relative:page;" filled="f" stroked="t" coordsize="21600,21600" o:gfxdata="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ntKuTVAAAACAEAAA8AAAAAAAAA&#10;AQAgAAAAIgAAAGRycy9kb3ducmV2LnhtbFBLAQIUABQAAAAIAIdO4kC1JJWS2wEAANgDAAAOAAAA&#10;AAAAAAEAIAAAACQBAABkcnMvZTJvRG9jLnhtbFBLBQYAAAAABgAGAFkBAABxBQAAAAA=&#10;">
                <v:fill on="f" focussize="0,0"/>
                <v:stroke color="#000000" joinstyle="round"/>
                <v:imagedata o:title=""/>
                <o:lock v:ext="edit" aspectratio="f"/>
              </v:line>
            </w:pict>
          </mc:Fallback>
        </mc:AlternateContent>
      </w:r>
      <w:r>
        <w:rPr>
          <w:rFonts w:ascii="Garamond" w:hAnsi="Garamond"/>
          <w:sz w:val="22"/>
          <w:szCs w:val="22"/>
          <w:lang w:val="en-GB"/>
        </w:rPr>
        <w:t>Signature:</w:t>
      </w:r>
      <w:r>
        <w:rPr>
          <w:rFonts w:ascii="Garamond" w:hAnsi="Garamond"/>
          <w:sz w:val="22"/>
          <w:szCs w:val="22"/>
          <w:lang w:val="en-GB"/>
        </w:rPr>
        <w:tab/>
      </w:r>
      <w:r>
        <w:rPr>
          <w:rFonts w:ascii="Garamond" w:hAnsi="Garamond"/>
          <w:sz w:val="22"/>
          <w:szCs w:val="22"/>
          <w:lang w:val="en-GB"/>
        </w:rPr>
        <w:tab/>
      </w:r>
      <w:r>
        <w:rPr>
          <w:rFonts w:ascii="Garamond" w:hAnsi="Garamond"/>
          <w:sz w:val="22"/>
          <w:szCs w:val="22"/>
          <w:lang w:val="en-GB"/>
        </w:rPr>
        <w:tab/>
      </w:r>
      <w:r>
        <w:rPr>
          <w:rFonts w:ascii="Garamond" w:hAnsi="Garamond"/>
          <w:sz w:val="22"/>
          <w:szCs w:val="22"/>
          <w:lang w:val="en-GB"/>
        </w:rPr>
        <w:tab/>
      </w:r>
      <w:r>
        <w:rPr>
          <w:rFonts w:ascii="Garamond" w:hAnsi="Garamond"/>
          <w:sz w:val="22"/>
          <w:szCs w:val="22"/>
          <w:lang w:val="en-GB"/>
        </w:rPr>
        <w:tab/>
      </w:r>
      <w:r>
        <w:rPr>
          <w:rFonts w:ascii="Garamond" w:hAnsi="Garamond"/>
          <w:sz w:val="22"/>
          <w:szCs w:val="22"/>
          <w:lang w:val="en-GB"/>
        </w:rPr>
        <w:tab/>
      </w:r>
      <w:r>
        <w:rPr>
          <w:rFonts w:ascii="Garamond" w:hAnsi="Garamond"/>
          <w:sz w:val="22"/>
          <w:szCs w:val="22"/>
          <w:lang w:val="en-GB"/>
        </w:rPr>
        <w:tab/>
      </w:r>
      <w:r>
        <w:rPr>
          <w:rFonts w:ascii="Garamond" w:hAnsi="Garamond"/>
          <w:sz w:val="22"/>
          <w:szCs w:val="22"/>
          <w:lang w:val="en-GB"/>
        </w:rPr>
        <w:t>Date:</w:t>
      </w:r>
    </w:p>
    <w:p w14:paraId="4D2B8D0A">
      <w:pPr>
        <w:spacing w:line="360" w:lineRule="auto"/>
        <w:outlineLvl w:val="0"/>
        <w:rPr>
          <w:rFonts w:ascii="Garamond" w:hAnsi="Garamond"/>
          <w:sz w:val="22"/>
          <w:szCs w:val="22"/>
          <w:lang w:val="en-GB"/>
        </w:rPr>
      </w:pPr>
    </w:p>
    <w:p w14:paraId="2805504D"/>
    <w:sectPr>
      <w:headerReference r:id="rId7" w:type="first"/>
      <w:footerReference r:id="rId9" w:type="first"/>
      <w:headerReference r:id="rId5" w:type="default"/>
      <w:footerReference r:id="rId8" w:type="default"/>
      <w:headerReference r:id="rId6" w:type="even"/>
      <w:pgSz w:w="11906" w:h="16838"/>
      <w:pgMar w:top="1101" w:right="1008" w:bottom="864" w:left="1152" w:header="706" w:footer="432" w:gutter="0"/>
      <w:pgBorders w:offsetFrom="page">
        <w:top w:val="single" w:color="FF0000" w:sz="18" w:space="24"/>
        <w:left w:val="single" w:color="FF0000" w:sz="18" w:space="24"/>
        <w:bottom w:val="single" w:color="FF0000" w:sz="18" w:space="24"/>
        <w:right w:val="single" w:color="FF0000" w:sz="18" w:space="24"/>
      </w:pgBorders>
      <w:pgNumType w:fmt="decimal" w:start="1"/>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aramond">
    <w:altName w:val="PMingLiU-ExtB"/>
    <w:panose1 w:val="02020404030301010803"/>
    <w:charset w:val="00"/>
    <w:family w:val="roman"/>
    <w:pitch w:val="default"/>
    <w:sig w:usb0="00000000" w:usb1="00000000" w:usb2="00000000" w:usb3="00000000" w:csb0="0000009F" w:csb1="DFD70000"/>
  </w:font>
  <w:font w:name="Symbol">
    <w:panose1 w:val="05050102010706020507"/>
    <w:charset w:val="02"/>
    <w:family w:val="roman"/>
    <w:pitch w:val="default"/>
    <w:sig w:usb0="00000000" w:usb1="00000000" w:usb2="00000000" w:usb3="00000000" w:csb0="80000000" w:csb1="00000000"/>
  </w:font>
  <w:font w:name="SymbolPS">
    <w:altName w:val="Segoe Print"/>
    <w:panose1 w:val="00000000000000000000"/>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A0D7A">
    <w:pPr>
      <w:pBdr>
        <w:top w:val="single" w:color="auto" w:sz="4" w:space="1"/>
      </w:pBdr>
      <w:rPr>
        <w:rFonts w:ascii="Garamond" w:hAnsi="Garamond"/>
        <w:lang w:val="en-GB"/>
      </w:rPr>
    </w:pPr>
    <w:r>
      <w:rPr>
        <w:sz w:val="24"/>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6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13B4836">
                          <w:pPr>
                            <w:pStyle w:val="4"/>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Text Box 12"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zql5&#10;uc8AAAAFAQAADwAAAAAAAAABACAAAAAiAAAAZHJzL2Rvd25yZXYueG1sUEsBAhQAFAAAAAgAh07i&#10;QDWcnQu5AQAAmgMAAA4AAAAAAAAAAQAgAAAAHgEAAGRycy9lMm9Eb2MueG1sUEsFBgAAAAAGAAYA&#10;WQEAAEkFAAAAAA==&#10;">
              <v:fill on="f" focussize="0,0"/>
              <v:stroke on="f"/>
              <v:imagedata o:title=""/>
              <o:lock v:ext="edit" aspectratio="f"/>
              <v:textbox inset="0mm,0mm,0mm,0mm" style="mso-fit-shape-to-text:t;">
                <w:txbxContent>
                  <w:p w14:paraId="713B4836">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C1C84">
    <w:pPr>
      <w:pStyle w:val="4"/>
      <w:pBdr>
        <w:bottom w:val="single" w:color="auto" w:sz="6" w:space="1"/>
      </w:pBdr>
      <w:rPr>
        <w:rFonts w:hint="default" w:ascii="Garamond" w:hAnsi="Garamond"/>
        <w:lang w:val="en-US"/>
      </w:rPr>
    </w:pPr>
    <w:r>
      <w:rPr>
        <w:sz w:val="24"/>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6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0B8B60A">
                          <w:pPr>
                            <w:pStyle w:val="4"/>
                          </w:pPr>
                          <w:r>
                            <w:fldChar w:fldCharType="begin"/>
                          </w:r>
                          <w:r>
                            <w:instrText xml:space="preserve"> PAGE  \* MERGEFORMAT </w:instrText>
                          </w:r>
                          <w:r>
                            <w:fldChar w:fldCharType="separate"/>
                          </w:r>
                          <w:r>
                            <w:t>0</w:t>
                          </w:r>
                          <w:r>
                            <w:fldChar w:fldCharType="end"/>
                          </w:r>
                        </w:p>
                      </w:txbxContent>
                    </wps:txbx>
                    <wps:bodyPr wrap="none" lIns="0" tIns="0" rIns="0" bIns="0" upright="0">
                      <a:spAutoFit/>
                    </wps:bodyPr>
                  </wps:wsp>
                </a:graphicData>
              </a:graphic>
            </wp:anchor>
          </w:drawing>
        </mc:Choice>
        <mc:Fallback>
          <w:pict>
            <v:shape id="Text Box 13"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M6p&#10;ebnPAAAABQEAAA8AAAAAAAAAAQAgAAAAIgAAAGRycy9kb3ducmV2LnhtbFBLAQIUABQAAAAIAIdO&#10;4kDF+io8ugEAAJoDAAAOAAAAAAAAAAEAIAAAAB4BAABkcnMvZTJvRG9jLnhtbFBLBQYAAAAABgAG&#10;AFkBAABKBQAAAAA=&#10;">
              <v:fill on="f" focussize="0,0"/>
              <v:stroke on="f"/>
              <v:imagedata o:title=""/>
              <o:lock v:ext="edit" aspectratio="f"/>
              <v:textbox inset="0mm,0mm,0mm,0mm" style="mso-fit-shape-to-text:t;">
                <w:txbxContent>
                  <w:p w14:paraId="40B8B60A">
                    <w:pPr>
                      <w:pStyle w:val="4"/>
                    </w:pPr>
                    <w:r>
                      <w:fldChar w:fldCharType="begin"/>
                    </w:r>
                    <w:r>
                      <w:instrText xml:space="preserve"> PAGE  \* MERGEFORMAT </w:instrText>
                    </w:r>
                    <w:r>
                      <w:fldChar w:fldCharType="separate"/>
                    </w:r>
                    <w:r>
                      <w:t>0</w:t>
                    </w:r>
                    <w:r>
                      <w:fldChar w:fldCharType="end"/>
                    </w:r>
                  </w:p>
                </w:txbxContent>
              </v:textbox>
            </v:shape>
          </w:pict>
        </mc:Fallback>
      </mc:AlternateContent>
    </w:r>
  </w:p>
  <w:p w14:paraId="663A6C7A">
    <w:pPr>
      <w:pStyle w:val="4"/>
      <w:jc w:val="center"/>
      <w:rPr>
        <w:rFonts w:ascii="Garamond" w:hAnsi="Garamond"/>
      </w:rPr>
    </w:pPr>
    <w:r>
      <w:rPr>
        <w:rFonts w:ascii="Garamond" w:hAnsi="Garamond"/>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F7F16">
    <w:pPr>
      <w:pStyle w:val="5"/>
      <w:pBdr>
        <w:bottom w:val="single" w:color="auto" w:sz="4" w:space="1"/>
      </w:pBdr>
      <w:tabs>
        <w:tab w:val="clear" w:pos="9072"/>
      </w:tabs>
      <w:rPr>
        <w:rFonts w:ascii="Garamond" w:hAnsi="Garamond"/>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1CEF0">
    <w:pPr>
      <w:pStyle w:val="5"/>
    </w:pPr>
    <w:r>
      <w:pict>
        <v:shape id="4098" o:spid="_x0000_s2049" o:spt="136" type="#_x0000_t136" style="position:absolute;left:0pt;height:45.75pt;width:621.75pt;mso-position-horizontal:center;mso-position-horizontal-relative:margin;mso-position-vertical:center;mso-position-vertical-relative:margin;rotation:-2949120f;z-index:-251657216;mso-width-relative:page;mso-height-relative:page;" fillcolor="#8DB3E2" filled="t" stroked="f" coordsize="21600,21600" o:allowincell="f">
          <v:path/>
          <v:fill on="t" opacity="32768f" focussize="0,0"/>
          <v:stroke on="f"/>
          <v:imagedata o:title=""/>
          <o:lock v:ext="edit" text="t"/>
          <v:textpath on="t" fitshape="t" fitpath="t" trim="f" xscale="f" string="AHF Love Corps volunteer Form 2016" style="font-family:Times New Roman;font-size:40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B750E">
    <w:pPr>
      <w:tabs>
        <w:tab w:val="right" w:pos="9720"/>
      </w:tabs>
      <w:jc w:val="right"/>
      <w:rPr>
        <w:rFonts w:ascii="Garamond" w:hAnsi="Garamond"/>
        <w:color w:val="FF0000"/>
        <w:sz w:val="16"/>
        <w:szCs w:val="16"/>
      </w:rPr>
    </w:pPr>
    <w:r>
      <w:rPr>
        <w:sz w:val="16"/>
      </w:rPr>
      <mc:AlternateContent>
        <mc:Choice Requires="wps">
          <w:drawing>
            <wp:anchor distT="0" distB="0" distL="114300" distR="114300" simplePos="0" relativeHeight="251661312" behindDoc="0" locked="0" layoutInCell="1" allowOverlap="1">
              <wp:simplePos x="0" y="0"/>
              <wp:positionH relativeFrom="column">
                <wp:posOffset>1339850</wp:posOffset>
              </wp:positionH>
              <wp:positionV relativeFrom="paragraph">
                <wp:posOffset>-7620</wp:posOffset>
              </wp:positionV>
              <wp:extent cx="4834255" cy="1107440"/>
              <wp:effectExtent l="0" t="0" r="4445" b="16510"/>
              <wp:wrapNone/>
              <wp:docPr id="59" name="Rectangles 5"/>
              <wp:cNvGraphicFramePr/>
              <a:graphic xmlns:a="http://schemas.openxmlformats.org/drawingml/2006/main">
                <a:graphicData uri="http://schemas.microsoft.com/office/word/2010/wordprocessingShape">
                  <wps:wsp>
                    <wps:cNvSpPr/>
                    <wps:spPr>
                      <a:xfrm>
                        <a:off x="0" y="0"/>
                        <a:ext cx="4834255" cy="1107440"/>
                      </a:xfrm>
                      <a:prstGeom prst="rect">
                        <a:avLst/>
                      </a:prstGeom>
                      <a:solidFill>
                        <a:srgbClr val="FFFFFF"/>
                      </a:solidFill>
                      <a:ln>
                        <a:noFill/>
                      </a:ln>
                    </wps:spPr>
                    <wps:txbx>
                      <w:txbxContent>
                        <w:p w14:paraId="761B4C85">
                          <w:pPr>
                            <w:rPr>
                              <w:rFonts w:hint="default"/>
                              <w:b/>
                              <w:bCs/>
                              <w:color w:val="00B0F0"/>
                              <w:sz w:val="40"/>
                              <w:szCs w:val="40"/>
                              <w:lang w:val="en-US"/>
                            </w:rPr>
                          </w:pPr>
                          <w:r>
                            <w:rPr>
                              <w:rFonts w:hint="default"/>
                              <w:b/>
                              <w:bCs/>
                              <w:color w:val="00B0F0"/>
                              <w:sz w:val="40"/>
                              <w:szCs w:val="40"/>
                              <w:lang w:val="en-US"/>
                            </w:rPr>
                            <w:t>APIRIHALLOWED FOUNDATION</w:t>
                          </w:r>
                        </w:p>
                        <w:p w14:paraId="49686B5E">
                          <w:pPr>
                            <w:ind w:firstLine="3420" w:firstLineChars="1900"/>
                            <w:rPr>
                              <w:rFonts w:hint="default"/>
                              <w:lang w:val="en-US"/>
                            </w:rPr>
                          </w:pPr>
                          <w:r>
                            <w:rPr>
                              <w:rFonts w:hint="default"/>
                              <w:color w:val="FF0000"/>
                              <w:sz w:val="18"/>
                              <w:szCs w:val="18"/>
                              <w:lang w:val="en-US"/>
                            </w:rPr>
                            <w:t>.…empowering people with love</w:t>
                          </w:r>
                        </w:p>
                        <w:p w14:paraId="3A767D01">
                          <w:pPr>
                            <w:rPr>
                              <w:rFonts w:hint="default"/>
                              <w:lang w:val="en-US"/>
                            </w:rPr>
                          </w:pPr>
                        </w:p>
                      </w:txbxContent>
                    </wps:txbx>
                    <wps:bodyPr upright="1"/>
                  </wps:wsp>
                </a:graphicData>
              </a:graphic>
            </wp:anchor>
          </w:drawing>
        </mc:Choice>
        <mc:Fallback>
          <w:pict>
            <v:rect id="Rectangles 5" o:spid="_x0000_s1026" o:spt="1" style="position:absolute;left:0pt;margin-left:105.5pt;margin-top:-0.6pt;height:87.2pt;width:380.65pt;z-index:251661312;mso-width-relative:page;mso-height-relative:page;" fillcolor="#FFFFFF" filled="t" stroked="f" coordsize="21600,21600" o:gfxdata="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MNK&#10;ZJ3YAAAACgEAAA8AAAAAAAAAAQAgAAAAIgAAAGRycy9kb3ducmV2LnhtbFBLAQIUABQAAAAIAIdO&#10;4kCzhyh8sQEAAHADAAAOAAAAAAAAAAEAIAAAACcBAABkcnMvZTJvRG9jLnhtbFBLBQYAAAAABgAG&#10;AFkBAABKBQAAAAA=&#10;">
              <v:fill on="t" focussize="0,0"/>
              <v:stroke on="f"/>
              <v:imagedata o:title=""/>
              <o:lock v:ext="edit" aspectratio="f"/>
              <v:textbox>
                <w:txbxContent>
                  <w:p w14:paraId="761B4C85">
                    <w:pPr>
                      <w:rPr>
                        <w:rFonts w:hint="default"/>
                        <w:b/>
                        <w:bCs/>
                        <w:color w:val="00B0F0"/>
                        <w:sz w:val="40"/>
                        <w:szCs w:val="40"/>
                        <w:lang w:val="en-US"/>
                      </w:rPr>
                    </w:pPr>
                    <w:r>
                      <w:rPr>
                        <w:rFonts w:hint="default"/>
                        <w:b/>
                        <w:bCs/>
                        <w:color w:val="00B0F0"/>
                        <w:sz w:val="40"/>
                        <w:szCs w:val="40"/>
                        <w:lang w:val="en-US"/>
                      </w:rPr>
                      <w:t>APIRIHALLOWED FOUNDATION</w:t>
                    </w:r>
                  </w:p>
                  <w:p w14:paraId="49686B5E">
                    <w:pPr>
                      <w:ind w:firstLine="3420" w:firstLineChars="1900"/>
                      <w:rPr>
                        <w:rFonts w:hint="default"/>
                        <w:lang w:val="en-US"/>
                      </w:rPr>
                    </w:pPr>
                    <w:r>
                      <w:rPr>
                        <w:rFonts w:hint="default"/>
                        <w:color w:val="FF0000"/>
                        <w:sz w:val="18"/>
                        <w:szCs w:val="18"/>
                        <w:lang w:val="en-US"/>
                      </w:rPr>
                      <w:t>.…empowering people with love</w:t>
                    </w:r>
                  </w:p>
                  <w:p w14:paraId="3A767D01">
                    <w:pPr>
                      <w:rPr>
                        <w:rFonts w:hint="default"/>
                        <w:lang w:val="en-US"/>
                      </w:rPr>
                    </w:pPr>
                  </w:p>
                </w:txbxContent>
              </v:textbox>
            </v:rect>
          </w:pict>
        </mc:Fallback>
      </mc:AlternateContent>
    </w:r>
    <w:r>
      <w:rPr>
        <w:sz w:val="16"/>
      </w:rPr>
      <mc:AlternateContent>
        <mc:Choice Requires="wps">
          <w:drawing>
            <wp:anchor distT="0" distB="0" distL="114300" distR="114300" simplePos="0" relativeHeight="251660288" behindDoc="0" locked="0" layoutInCell="1" allowOverlap="1">
              <wp:simplePos x="0" y="0"/>
              <wp:positionH relativeFrom="column">
                <wp:posOffset>102235</wp:posOffset>
              </wp:positionH>
              <wp:positionV relativeFrom="paragraph">
                <wp:posOffset>26670</wp:posOffset>
              </wp:positionV>
              <wp:extent cx="1344930" cy="1047750"/>
              <wp:effectExtent l="0" t="0" r="7620" b="0"/>
              <wp:wrapNone/>
              <wp:docPr id="58" name="Rectangles 4" descr="IMG-20260204-WA0060(1)"/>
              <wp:cNvGraphicFramePr/>
              <a:graphic xmlns:a="http://schemas.openxmlformats.org/drawingml/2006/main">
                <a:graphicData uri="http://schemas.microsoft.com/office/word/2010/wordprocessingShape">
                  <wps:wsp>
                    <wps:cNvSpPr/>
                    <wps:spPr>
                      <a:xfrm>
                        <a:off x="0" y="0"/>
                        <a:ext cx="1344930" cy="1047750"/>
                      </a:xfrm>
                      <a:prstGeom prst="rect">
                        <a:avLst/>
                      </a:prstGeom>
                      <a:blipFill rotWithShape="0">
                        <a:blip r:embed="rId1"/>
                        <a:stretch>
                          <a:fillRect/>
                        </a:stretch>
                      </a:blipFill>
                      <a:ln>
                        <a:noFill/>
                      </a:ln>
                    </wps:spPr>
                    <wps:txbx>
                      <w:txbxContent>
                        <w:p w14:paraId="4950305D">
                          <w:pPr>
                            <w:rPr>
                              <w:rFonts w:hint="default"/>
                              <w:i w:val="0"/>
                              <w:iCs w:val="0"/>
                              <w:lang w:val="en-US"/>
                            </w:rPr>
                          </w:pPr>
                        </w:p>
                      </w:txbxContent>
                    </wps:txbx>
                    <wps:bodyPr upright="1"/>
                  </wps:wsp>
                </a:graphicData>
              </a:graphic>
            </wp:anchor>
          </w:drawing>
        </mc:Choice>
        <mc:Fallback>
          <w:pict>
            <v:rect id="Rectangles 4" o:spid="_x0000_s1026" o:spt="1" alt="IMG-20260204-WA0060(1)" style="position:absolute;left:0pt;margin-left:8.05pt;margin-top:2.1pt;height:82.5pt;width:105.9pt;z-index:251660288;mso-width-relative:page;mso-height-relative:page;" fillcolor="#FFFFFF" filled="t" stroked="f" coordsize="21600,21600" o:gfxdata="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">
              <v:fill type="frame" on="t" o:title="IMG-20260204-WA0060(1)" focussize="0,0" recolor="t" r:id="rId1"/>
              <v:stroke on="f"/>
              <v:imagedata o:title=""/>
              <o:lock v:ext="edit" aspectratio="f"/>
              <v:textbox>
                <w:txbxContent>
                  <w:p w14:paraId="4950305D">
                    <w:pPr>
                      <w:rPr>
                        <w:rFonts w:hint="default"/>
                        <w:i w:val="0"/>
                        <w:iCs w:val="0"/>
                        <w:lang w:val="en-US"/>
                      </w:rPr>
                    </w:pPr>
                  </w:p>
                </w:txbxContent>
              </v:textbox>
            </v:rect>
          </w:pict>
        </mc:Fallback>
      </mc:AlternateContent>
    </w:r>
  </w:p>
  <w:p w14:paraId="02CF93C4">
    <w:pPr>
      <w:tabs>
        <w:tab w:val="left" w:pos="345"/>
        <w:tab w:val="right" w:pos="9720"/>
        <w:tab w:val="right" w:pos="9746"/>
      </w:tabs>
      <w:rPr>
        <w:rFonts w:ascii="Garamond" w:hAnsi="Garamond"/>
        <w:sz w:val="16"/>
        <w:szCs w:val="16"/>
      </w:rPr>
    </w:pPr>
    <w:r>
      <w:rPr>
        <w:rFonts w:ascii="Garamond" w:hAnsi="Garamond"/>
        <w:sz w:val="16"/>
        <w:szCs w:val="16"/>
      </w:rPr>
      <w:tab/>
    </w:r>
  </w:p>
  <w:p w14:paraId="16DAE720">
    <w:pPr>
      <w:tabs>
        <w:tab w:val="left" w:pos="345"/>
        <w:tab w:val="right" w:pos="9720"/>
        <w:tab w:val="right" w:pos="9746"/>
      </w:tabs>
      <w:rPr>
        <w:rFonts w:ascii="Garamond" w:hAnsi="Garamond"/>
        <w:sz w:val="16"/>
        <w:szCs w:val="16"/>
      </w:rPr>
    </w:pPr>
  </w:p>
  <w:p w14:paraId="1DB68767">
    <w:pPr>
      <w:tabs>
        <w:tab w:val="left" w:pos="345"/>
        <w:tab w:val="right" w:pos="9720"/>
        <w:tab w:val="right" w:pos="9746"/>
      </w:tabs>
      <w:rPr>
        <w:rFonts w:ascii="Garamond" w:hAnsi="Garamond"/>
        <w:sz w:val="16"/>
        <w:szCs w:val="16"/>
      </w:rPr>
    </w:pPr>
    <w:r>
      <w:rPr>
        <w:sz w:val="16"/>
      </w:rPr>
      <mc:AlternateContent>
        <mc:Choice Requires="wps">
          <w:drawing>
            <wp:anchor distT="0" distB="0" distL="114300" distR="114300" simplePos="0" relativeHeight="251662336" behindDoc="0" locked="0" layoutInCell="1" allowOverlap="1">
              <wp:simplePos x="0" y="0"/>
              <wp:positionH relativeFrom="column">
                <wp:posOffset>1365250</wp:posOffset>
              </wp:positionH>
              <wp:positionV relativeFrom="paragraph">
                <wp:posOffset>88265</wp:posOffset>
              </wp:positionV>
              <wp:extent cx="2261870" cy="678180"/>
              <wp:effectExtent l="0" t="0" r="0" b="0"/>
              <wp:wrapNone/>
              <wp:docPr id="60" name="Rectangles 6"/>
              <wp:cNvGraphicFramePr/>
              <a:graphic xmlns:a="http://schemas.openxmlformats.org/drawingml/2006/main">
                <a:graphicData uri="http://schemas.microsoft.com/office/word/2010/wordprocessingShape">
                  <wps:wsp>
                    <wps:cNvSpPr/>
                    <wps:spPr>
                      <a:xfrm>
                        <a:off x="0" y="0"/>
                        <a:ext cx="2261870" cy="678180"/>
                      </a:xfrm>
                      <a:prstGeom prst="rect">
                        <a:avLst/>
                      </a:prstGeom>
                      <a:noFill/>
                      <a:ln>
                        <a:noFill/>
                      </a:ln>
                    </wps:spPr>
                    <wps:txbx>
                      <w:txbxContent>
                        <w:p w14:paraId="48962B74">
                          <w:pPr>
                            <w:rPr>
                              <w:rFonts w:hint="default"/>
                              <w:b/>
                              <w:bCs/>
                              <w:color w:val="FF0000"/>
                              <w:sz w:val="16"/>
                              <w:szCs w:val="16"/>
                              <w:lang w:val="en-US"/>
                            </w:rPr>
                          </w:pPr>
                          <w:r>
                            <w:rPr>
                              <w:rFonts w:hint="default"/>
                              <w:b/>
                              <w:bCs/>
                              <w:color w:val="FF0000"/>
                              <w:sz w:val="16"/>
                              <w:szCs w:val="16"/>
                              <w:lang w:val="en-US"/>
                            </w:rPr>
                            <w:t>Corporate Headquarter Address:</w:t>
                          </w:r>
                        </w:p>
                        <w:p w14:paraId="36A50A61">
                          <w:pPr>
                            <w:rPr>
                              <w:rFonts w:hint="default"/>
                              <w:sz w:val="16"/>
                              <w:szCs w:val="16"/>
                              <w:lang w:val="en-US"/>
                            </w:rPr>
                          </w:pPr>
                          <w:r>
                            <w:rPr>
                              <w:rFonts w:hint="default"/>
                              <w:sz w:val="16"/>
                              <w:szCs w:val="16"/>
                              <w:lang w:val="en-US"/>
                            </w:rPr>
                            <w:t>10 Market road, Jeddo,Delta state, Nigeria</w:t>
                          </w:r>
                        </w:p>
                        <w:p w14:paraId="259ECED2">
                          <w:pPr>
                            <w:rPr>
                              <w:rFonts w:hint="default"/>
                              <w:sz w:val="16"/>
                              <w:szCs w:val="16"/>
                              <w:lang w:val="en-US"/>
                            </w:rPr>
                          </w:pPr>
                        </w:p>
                        <w:p w14:paraId="69CEF0E3">
                          <w:pPr>
                            <w:rPr>
                              <w:rFonts w:hint="default"/>
                              <w:b/>
                              <w:bCs/>
                              <w:color w:val="FF0000"/>
                              <w:sz w:val="16"/>
                              <w:szCs w:val="16"/>
                              <w:lang w:val="en-US"/>
                            </w:rPr>
                          </w:pPr>
                          <w:r>
                            <w:rPr>
                              <w:rFonts w:hint="default"/>
                              <w:b/>
                              <w:bCs/>
                              <w:color w:val="FF0000"/>
                              <w:sz w:val="16"/>
                              <w:szCs w:val="16"/>
                              <w:lang w:val="en-US"/>
                            </w:rPr>
                            <w:t>Benin office Address:</w:t>
                          </w:r>
                        </w:p>
                        <w:p w14:paraId="0DCDADC7">
                          <w:pPr>
                            <w:rPr>
                              <w:rFonts w:hint="default"/>
                              <w:sz w:val="16"/>
                              <w:szCs w:val="16"/>
                              <w:lang w:val="en-US"/>
                            </w:rPr>
                          </w:pPr>
                          <w:r>
                            <w:rPr>
                              <w:rFonts w:hint="default"/>
                              <w:sz w:val="16"/>
                              <w:szCs w:val="16"/>
                              <w:lang w:val="en-US"/>
                            </w:rPr>
                            <w:t>Suite 60,BDPA shopping complex,Ugbowo,B/C</w:t>
                          </w:r>
                        </w:p>
                      </w:txbxContent>
                    </wps:txbx>
                    <wps:bodyPr upright="1"/>
                  </wps:wsp>
                </a:graphicData>
              </a:graphic>
            </wp:anchor>
          </w:drawing>
        </mc:Choice>
        <mc:Fallback>
          <w:pict>
            <v:rect id="Rectangles 6" o:spid="_x0000_s1026" o:spt="1" style="position:absolute;left:0pt;margin-left:107.5pt;margin-top:6.95pt;height:53.4pt;width:178.1pt;z-index:251662336;mso-width-relative:page;mso-height-relative:page;" filled="f" stroked="f" coordsize="21600,21600" o:gfxdata="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">
              <v:fill on="f" focussize="0,0"/>
              <v:stroke on="f"/>
              <v:imagedata o:title=""/>
              <o:lock v:ext="edit" aspectratio="f"/>
              <v:textbox>
                <w:txbxContent>
                  <w:p w14:paraId="48962B74">
                    <w:pPr>
                      <w:rPr>
                        <w:rFonts w:hint="default"/>
                        <w:b/>
                        <w:bCs/>
                        <w:color w:val="FF0000"/>
                        <w:sz w:val="16"/>
                        <w:szCs w:val="16"/>
                        <w:lang w:val="en-US"/>
                      </w:rPr>
                    </w:pPr>
                    <w:r>
                      <w:rPr>
                        <w:rFonts w:hint="default"/>
                        <w:b/>
                        <w:bCs/>
                        <w:color w:val="FF0000"/>
                        <w:sz w:val="16"/>
                        <w:szCs w:val="16"/>
                        <w:lang w:val="en-US"/>
                      </w:rPr>
                      <w:t>Corporate Headquarter Address:</w:t>
                    </w:r>
                  </w:p>
                  <w:p w14:paraId="36A50A61">
                    <w:pPr>
                      <w:rPr>
                        <w:rFonts w:hint="default"/>
                        <w:sz w:val="16"/>
                        <w:szCs w:val="16"/>
                        <w:lang w:val="en-US"/>
                      </w:rPr>
                    </w:pPr>
                    <w:r>
                      <w:rPr>
                        <w:rFonts w:hint="default"/>
                        <w:sz w:val="16"/>
                        <w:szCs w:val="16"/>
                        <w:lang w:val="en-US"/>
                      </w:rPr>
                      <w:t>10 Market road, Jeddo,Delta state, Nigeria</w:t>
                    </w:r>
                  </w:p>
                  <w:p w14:paraId="259ECED2">
                    <w:pPr>
                      <w:rPr>
                        <w:rFonts w:hint="default"/>
                        <w:sz w:val="16"/>
                        <w:szCs w:val="16"/>
                        <w:lang w:val="en-US"/>
                      </w:rPr>
                    </w:pPr>
                  </w:p>
                  <w:p w14:paraId="69CEF0E3">
                    <w:pPr>
                      <w:rPr>
                        <w:rFonts w:hint="default"/>
                        <w:b/>
                        <w:bCs/>
                        <w:color w:val="FF0000"/>
                        <w:sz w:val="16"/>
                        <w:szCs w:val="16"/>
                        <w:lang w:val="en-US"/>
                      </w:rPr>
                    </w:pPr>
                    <w:r>
                      <w:rPr>
                        <w:rFonts w:hint="default"/>
                        <w:b/>
                        <w:bCs/>
                        <w:color w:val="FF0000"/>
                        <w:sz w:val="16"/>
                        <w:szCs w:val="16"/>
                        <w:lang w:val="en-US"/>
                      </w:rPr>
                      <w:t>Benin office Address:</w:t>
                    </w:r>
                  </w:p>
                  <w:p w14:paraId="0DCDADC7">
                    <w:pPr>
                      <w:rPr>
                        <w:rFonts w:hint="default"/>
                        <w:sz w:val="16"/>
                        <w:szCs w:val="16"/>
                        <w:lang w:val="en-US"/>
                      </w:rPr>
                    </w:pPr>
                    <w:r>
                      <w:rPr>
                        <w:rFonts w:hint="default"/>
                        <w:sz w:val="16"/>
                        <w:szCs w:val="16"/>
                        <w:lang w:val="en-US"/>
                      </w:rPr>
                      <w:t>Suite 60,BDPA shopping complex,Ugbowo,B/C</w:t>
                    </w:r>
                  </w:p>
                </w:txbxContent>
              </v:textbox>
            </v:rect>
          </w:pict>
        </mc:Fallback>
      </mc:AlternateContent>
    </w:r>
  </w:p>
  <w:p w14:paraId="363573F2">
    <w:pPr>
      <w:tabs>
        <w:tab w:val="left" w:pos="345"/>
        <w:tab w:val="right" w:pos="9720"/>
        <w:tab w:val="right" w:pos="9746"/>
      </w:tabs>
      <w:rPr>
        <w:rFonts w:ascii="Garamond" w:hAnsi="Garamond"/>
        <w:sz w:val="16"/>
        <w:szCs w:val="16"/>
      </w:rPr>
    </w:pPr>
    <w:r>
      <w:rPr>
        <w:sz w:val="16"/>
      </w:rPr>
      <mc:AlternateContent>
        <mc:Choice Requires="wps">
          <w:drawing>
            <wp:anchor distT="0" distB="0" distL="114300" distR="114300" simplePos="0" relativeHeight="251663360" behindDoc="0" locked="0" layoutInCell="1" allowOverlap="1">
              <wp:simplePos x="0" y="0"/>
              <wp:positionH relativeFrom="column">
                <wp:posOffset>3566795</wp:posOffset>
              </wp:positionH>
              <wp:positionV relativeFrom="paragraph">
                <wp:posOffset>81280</wp:posOffset>
              </wp:positionV>
              <wp:extent cx="2595880" cy="511810"/>
              <wp:effectExtent l="0" t="0" r="0" b="0"/>
              <wp:wrapNone/>
              <wp:docPr id="61" name="Rectangles 7"/>
              <wp:cNvGraphicFramePr/>
              <a:graphic xmlns:a="http://schemas.openxmlformats.org/drawingml/2006/main">
                <a:graphicData uri="http://schemas.microsoft.com/office/word/2010/wordprocessingShape">
                  <wps:wsp>
                    <wps:cNvSpPr/>
                    <wps:spPr>
                      <a:xfrm>
                        <a:off x="0" y="0"/>
                        <a:ext cx="2595880" cy="511810"/>
                      </a:xfrm>
                      <a:prstGeom prst="rect">
                        <a:avLst/>
                      </a:prstGeom>
                      <a:noFill/>
                      <a:ln>
                        <a:noFill/>
                      </a:ln>
                    </wps:spPr>
                    <wps:txbx>
                      <w:txbxContent>
                        <w:p w14:paraId="212BD476">
                          <w:pPr>
                            <w:rPr>
                              <w:rFonts w:hint="default"/>
                              <w:color w:val="auto"/>
                              <w:sz w:val="18"/>
                              <w:szCs w:val="18"/>
                              <w:lang w:val="en-US"/>
                            </w:rPr>
                          </w:pPr>
                          <w:r>
                            <w:rPr>
                              <w:rFonts w:hint="default"/>
                              <w:b/>
                              <w:bCs/>
                              <w:color w:val="FF0000"/>
                              <w:sz w:val="18"/>
                              <w:szCs w:val="18"/>
                              <w:lang w:val="en-US"/>
                            </w:rPr>
                            <w:t>Phone:</w:t>
                          </w:r>
                          <w:r>
                            <w:rPr>
                              <w:rFonts w:hint="default"/>
                              <w:color w:val="auto"/>
                              <w:sz w:val="18"/>
                              <w:szCs w:val="18"/>
                              <w:lang w:val="en-US"/>
                            </w:rPr>
                            <w:t xml:space="preserve"> 09033600975, 08057180888,08069316558</w:t>
                          </w:r>
                        </w:p>
                        <w:p w14:paraId="172FD255">
                          <w:pPr>
                            <w:rPr>
                              <w:rFonts w:hint="default"/>
                              <w:color w:val="FF0000"/>
                              <w:sz w:val="18"/>
                              <w:szCs w:val="18"/>
                              <w:lang w:val="en-US"/>
                            </w:rPr>
                          </w:pPr>
                        </w:p>
                        <w:p w14:paraId="236EF7C9">
                          <w:pPr>
                            <w:rPr>
                              <w:rFonts w:hint="default"/>
                              <w:color w:val="FF0000"/>
                              <w:sz w:val="18"/>
                              <w:szCs w:val="18"/>
                              <w:lang w:val="en-US"/>
                            </w:rPr>
                          </w:pPr>
                          <w:r>
                            <w:rPr>
                              <w:rFonts w:hint="default"/>
                              <w:b/>
                              <w:bCs/>
                              <w:color w:val="FF0000"/>
                              <w:sz w:val="18"/>
                              <w:szCs w:val="18"/>
                              <w:lang w:val="en-US"/>
                            </w:rPr>
                            <w:t>Email</w:t>
                          </w:r>
                          <w:r>
                            <w:rPr>
                              <w:rFonts w:hint="default"/>
                              <w:color w:val="FF0000"/>
                              <w:sz w:val="18"/>
                              <w:szCs w:val="18"/>
                              <w:lang w:val="en-US"/>
                            </w:rPr>
                            <w:t>:</w:t>
                          </w:r>
                          <w:r>
                            <w:rPr>
                              <w:rFonts w:hint="default"/>
                              <w:color w:val="002060"/>
                              <w:sz w:val="18"/>
                              <w:szCs w:val="18"/>
                              <w:u w:val="single"/>
                              <w:lang w:val="en-US"/>
                            </w:rPr>
                            <w:t xml:space="preserve"> </w:t>
                          </w:r>
                          <w:r>
                            <w:rPr>
                              <w:rFonts w:hint="default"/>
                              <w:color w:val="00B0F0"/>
                              <w:sz w:val="18"/>
                              <w:szCs w:val="18"/>
                              <w:u w:val="single"/>
                              <w:lang w:val="en-US"/>
                            </w:rPr>
                            <w:fldChar w:fldCharType="begin"/>
                          </w:r>
                          <w:r>
                            <w:rPr>
                              <w:rFonts w:hint="default"/>
                              <w:color w:val="00B0F0"/>
                              <w:sz w:val="18"/>
                              <w:szCs w:val="18"/>
                              <w:u w:val="single"/>
                              <w:lang w:val="en-US"/>
                            </w:rPr>
                            <w:instrText xml:space="preserve"> HYPERLINK "mailto:Apirihallowedfoundation2017@yahoo.com" </w:instrText>
                          </w:r>
                          <w:r>
                            <w:rPr>
                              <w:rFonts w:hint="default"/>
                              <w:color w:val="00B0F0"/>
                              <w:sz w:val="18"/>
                              <w:szCs w:val="18"/>
                              <w:u w:val="single"/>
                              <w:lang w:val="en-US"/>
                            </w:rPr>
                            <w:fldChar w:fldCharType="separate"/>
                          </w:r>
                          <w:r>
                            <w:rPr>
                              <w:rFonts w:hint="default"/>
                              <w:color w:val="00B0F0"/>
                              <w:sz w:val="18"/>
                              <w:szCs w:val="18"/>
                              <w:u w:val="single"/>
                              <w:lang w:val="en-US"/>
                            </w:rPr>
                            <w:t>a</w:t>
                          </w:r>
                          <w:r>
                            <w:rPr>
                              <w:rStyle w:val="6"/>
                              <w:rFonts w:hint="default"/>
                              <w:color w:val="00B0F0"/>
                              <w:sz w:val="18"/>
                              <w:szCs w:val="18"/>
                              <w:u w:val="single"/>
                              <w:lang w:val="en-US"/>
                            </w:rPr>
                            <w:t>pirihallowedfoundation2017@yahoo.com</w:t>
                          </w:r>
                          <w:r>
                            <w:rPr>
                              <w:rFonts w:hint="default"/>
                              <w:color w:val="00B0F0"/>
                              <w:sz w:val="18"/>
                              <w:szCs w:val="18"/>
                              <w:u w:val="single"/>
                              <w:lang w:val="en-US"/>
                            </w:rPr>
                            <w:fldChar w:fldCharType="end"/>
                          </w:r>
                        </w:p>
                      </w:txbxContent>
                    </wps:txbx>
                    <wps:bodyPr upright="1"/>
                  </wps:wsp>
                </a:graphicData>
              </a:graphic>
            </wp:anchor>
          </w:drawing>
        </mc:Choice>
        <mc:Fallback>
          <w:pict>
            <v:rect id="Rectangles 7" o:spid="_x0000_s1026" o:spt="1" style="position:absolute;left:0pt;margin-left:280.85pt;margin-top:6.4pt;height:40.3pt;width:204.4pt;z-index:251663360;mso-width-relative:page;mso-height-relative:page;" filled="f" stroked="f" coordsize="21600,21600" o:gfxdata="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">
              <v:fill on="f" focussize="0,0"/>
              <v:stroke on="f"/>
              <v:imagedata o:title=""/>
              <o:lock v:ext="edit" aspectratio="f"/>
              <v:textbox>
                <w:txbxContent>
                  <w:p w14:paraId="212BD476">
                    <w:pPr>
                      <w:rPr>
                        <w:rFonts w:hint="default"/>
                        <w:color w:val="auto"/>
                        <w:sz w:val="18"/>
                        <w:szCs w:val="18"/>
                        <w:lang w:val="en-US"/>
                      </w:rPr>
                    </w:pPr>
                    <w:r>
                      <w:rPr>
                        <w:rFonts w:hint="default"/>
                        <w:b/>
                        <w:bCs/>
                        <w:color w:val="FF0000"/>
                        <w:sz w:val="18"/>
                        <w:szCs w:val="18"/>
                        <w:lang w:val="en-US"/>
                      </w:rPr>
                      <w:t>Phone:</w:t>
                    </w:r>
                    <w:r>
                      <w:rPr>
                        <w:rFonts w:hint="default"/>
                        <w:color w:val="auto"/>
                        <w:sz w:val="18"/>
                        <w:szCs w:val="18"/>
                        <w:lang w:val="en-US"/>
                      </w:rPr>
                      <w:t xml:space="preserve"> 09033600975, 08057180888,08069316558</w:t>
                    </w:r>
                  </w:p>
                  <w:p w14:paraId="172FD255">
                    <w:pPr>
                      <w:rPr>
                        <w:rFonts w:hint="default"/>
                        <w:color w:val="FF0000"/>
                        <w:sz w:val="18"/>
                        <w:szCs w:val="18"/>
                        <w:lang w:val="en-US"/>
                      </w:rPr>
                    </w:pPr>
                  </w:p>
                  <w:p w14:paraId="236EF7C9">
                    <w:pPr>
                      <w:rPr>
                        <w:rFonts w:hint="default"/>
                        <w:color w:val="FF0000"/>
                        <w:sz w:val="18"/>
                        <w:szCs w:val="18"/>
                        <w:lang w:val="en-US"/>
                      </w:rPr>
                    </w:pPr>
                    <w:r>
                      <w:rPr>
                        <w:rFonts w:hint="default"/>
                        <w:b/>
                        <w:bCs/>
                        <w:color w:val="FF0000"/>
                        <w:sz w:val="18"/>
                        <w:szCs w:val="18"/>
                        <w:lang w:val="en-US"/>
                      </w:rPr>
                      <w:t>Email</w:t>
                    </w:r>
                    <w:r>
                      <w:rPr>
                        <w:rFonts w:hint="default"/>
                        <w:color w:val="FF0000"/>
                        <w:sz w:val="18"/>
                        <w:szCs w:val="18"/>
                        <w:lang w:val="en-US"/>
                      </w:rPr>
                      <w:t>:</w:t>
                    </w:r>
                    <w:r>
                      <w:rPr>
                        <w:rFonts w:hint="default"/>
                        <w:color w:val="002060"/>
                        <w:sz w:val="18"/>
                        <w:szCs w:val="18"/>
                        <w:u w:val="single"/>
                        <w:lang w:val="en-US"/>
                      </w:rPr>
                      <w:t xml:space="preserve"> </w:t>
                    </w:r>
                    <w:r>
                      <w:rPr>
                        <w:rFonts w:hint="default"/>
                        <w:color w:val="00B0F0"/>
                        <w:sz w:val="18"/>
                        <w:szCs w:val="18"/>
                        <w:u w:val="single"/>
                        <w:lang w:val="en-US"/>
                      </w:rPr>
                      <w:fldChar w:fldCharType="begin"/>
                    </w:r>
                    <w:r>
                      <w:rPr>
                        <w:rFonts w:hint="default"/>
                        <w:color w:val="00B0F0"/>
                        <w:sz w:val="18"/>
                        <w:szCs w:val="18"/>
                        <w:u w:val="single"/>
                        <w:lang w:val="en-US"/>
                      </w:rPr>
                      <w:instrText xml:space="preserve"> HYPERLINK "mailto:Apirihallowedfoundation2017@yahoo.com" </w:instrText>
                    </w:r>
                    <w:r>
                      <w:rPr>
                        <w:rFonts w:hint="default"/>
                        <w:color w:val="00B0F0"/>
                        <w:sz w:val="18"/>
                        <w:szCs w:val="18"/>
                        <w:u w:val="single"/>
                        <w:lang w:val="en-US"/>
                      </w:rPr>
                      <w:fldChar w:fldCharType="separate"/>
                    </w:r>
                    <w:r>
                      <w:rPr>
                        <w:rFonts w:hint="default"/>
                        <w:color w:val="00B0F0"/>
                        <w:sz w:val="18"/>
                        <w:szCs w:val="18"/>
                        <w:u w:val="single"/>
                        <w:lang w:val="en-US"/>
                      </w:rPr>
                      <w:t>a</w:t>
                    </w:r>
                    <w:r>
                      <w:rPr>
                        <w:rStyle w:val="6"/>
                        <w:rFonts w:hint="default"/>
                        <w:color w:val="00B0F0"/>
                        <w:sz w:val="18"/>
                        <w:szCs w:val="18"/>
                        <w:u w:val="single"/>
                        <w:lang w:val="en-US"/>
                      </w:rPr>
                      <w:t>pirihallowedfoundation2017@yahoo.com</w:t>
                    </w:r>
                    <w:r>
                      <w:rPr>
                        <w:rFonts w:hint="default"/>
                        <w:color w:val="00B0F0"/>
                        <w:sz w:val="18"/>
                        <w:szCs w:val="18"/>
                        <w:u w:val="single"/>
                        <w:lang w:val="en-US"/>
                      </w:rPr>
                      <w:fldChar w:fldCharType="end"/>
                    </w:r>
                  </w:p>
                </w:txbxContent>
              </v:textbox>
            </v:rect>
          </w:pict>
        </mc:Fallback>
      </mc:AlternateContent>
    </w:r>
  </w:p>
  <w:p w14:paraId="16939E01">
    <w:pPr>
      <w:tabs>
        <w:tab w:val="left" w:pos="345"/>
        <w:tab w:val="right" w:pos="9720"/>
        <w:tab w:val="right" w:pos="9746"/>
      </w:tabs>
      <w:ind w:firstLine="2341" w:firstLineChars="650"/>
      <w:rPr>
        <w:rFonts w:ascii="Garamond" w:hAnsi="Garamond"/>
        <w:sz w:val="16"/>
        <w:szCs w:val="16"/>
      </w:rPr>
    </w:pPr>
    <w:r>
      <w:rPr>
        <w:b/>
        <w:color w:val="0070C0"/>
        <w:sz w:val="36"/>
        <w:szCs w:val="36"/>
      </w:rPr>
      <w:t>APIRIHALLOWED FOUNDATION</w:t>
    </w:r>
    <w:r>
      <w:rPr>
        <w:rFonts w:ascii="Garamond" w:hAnsi="Garamond"/>
        <w:sz w:val="16"/>
        <w:szCs w:val="16"/>
      </w:rPr>
      <w:tab/>
    </w:r>
  </w:p>
  <w:p w14:paraId="4153A37E">
    <w:pPr>
      <w:tabs>
        <w:tab w:val="left" w:pos="1155"/>
        <w:tab w:val="right" w:pos="9720"/>
        <w:tab w:val="right" w:pos="9746"/>
      </w:tabs>
      <w:rPr>
        <w:rFonts w:ascii="Garamond" w:hAnsi="Garamond"/>
        <w:sz w:val="16"/>
        <w:szCs w:val="16"/>
        <w:lang w:val="fr-FR"/>
      </w:rPr>
    </w:pPr>
    <w:r>
      <w:rPr>
        <w:rFonts w:ascii="Garamond" w:hAnsi="Garamond"/>
        <w:color w:val="FF0000"/>
        <w:sz w:val="16"/>
        <w:szCs w:val="16"/>
        <w:lang w:val="fr-FR"/>
      </w:rPr>
      <w:tab/>
    </w:r>
    <w:r>
      <w:rPr>
        <w:rFonts w:hint="default" w:ascii="Garamond" w:hAnsi="Garamond"/>
        <w:color w:val="FF0000"/>
        <w:sz w:val="16"/>
        <w:szCs w:val="16"/>
        <w:lang w:val="en-US"/>
      </w:rPr>
      <w:t xml:space="preserve">                               </w:t>
    </w:r>
    <w:r>
      <w:rPr>
        <w:rFonts w:ascii="Garamond" w:hAnsi="Garamond"/>
        <w:color w:val="FF0000"/>
        <w:sz w:val="16"/>
        <w:szCs w:val="16"/>
        <w:lang w:val="fr-FR"/>
      </w:rPr>
      <w:t>….. empowering  people with Love</w:t>
    </w:r>
    <w:r>
      <w:rPr>
        <w:rFonts w:ascii="Garamond" w:hAnsi="Garamond"/>
        <w:sz w:val="16"/>
        <w:szCs w:val="16"/>
        <w:lang w:val="fr-FR"/>
      </w:rPr>
      <w:tab/>
    </w:r>
    <w:r>
      <w:rPr>
        <w:rFonts w:ascii="Garamond" w:hAnsi="Garamond"/>
        <w:sz w:val="16"/>
        <w:szCs w:val="16"/>
        <w:lang w:val="fr-FR"/>
      </w:rPr>
      <w:t>Phone:</w:t>
    </w:r>
    <w:r>
      <w:rPr>
        <w:rFonts w:hint="default"/>
        <w:color w:val="auto"/>
        <w:sz w:val="18"/>
        <w:szCs w:val="18"/>
        <w:lang w:val="en-US"/>
      </w:rPr>
      <w:t xml:space="preserve"> 09033600975, 08057180888,08069316558</w:t>
    </w:r>
    <w:r>
      <w:rPr>
        <w:rFonts w:ascii="Garamond" w:hAnsi="Garamond"/>
        <w:sz w:val="16"/>
        <w:szCs w:val="16"/>
        <w:lang w:val="fr-FR"/>
      </w:rPr>
      <w:t xml:space="preserve">  </w:t>
    </w:r>
  </w:p>
  <w:p w14:paraId="1537C1FE">
    <w:pPr>
      <w:pBdr>
        <w:bottom w:val="single" w:color="auto" w:sz="4" w:space="1"/>
      </w:pBdr>
      <w:tabs>
        <w:tab w:val="right" w:pos="9720"/>
      </w:tabs>
      <w:jc w:val="right"/>
      <w:rPr>
        <w:rFonts w:ascii="Garamond" w:hAnsi="Garamond"/>
        <w:color w:val="0070C0"/>
        <w:sz w:val="16"/>
        <w:szCs w:val="16"/>
        <w:lang w:val="fr-FR"/>
      </w:rPr>
    </w:pPr>
    <w:r>
      <w:rPr>
        <w:rFonts w:ascii="Garamond" w:hAnsi="Garamond"/>
        <w:color w:val="0070C0"/>
        <w:sz w:val="16"/>
        <w:szCs w:val="16"/>
        <w:lang w:val="fr-FR"/>
      </w:rPr>
      <w:t>Email: apirihallowedfoundation2017@yahoo.com</w:t>
    </w:r>
  </w:p>
  <w:p w14:paraId="14B026B3">
    <w:pPr>
      <w:pStyle w:val="5"/>
      <w:rPr>
        <w:szCs w:val="16"/>
        <w:lang w:val="fr-F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0000001"/>
    <w:multiLevelType w:val="multilevel"/>
    <w:tmpl w:val="00000001"/>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0000002"/>
    <w:multiLevelType w:val="multilevel"/>
    <w:tmpl w:val="00000002"/>
    <w:lvl w:ilvl="0" w:tentative="0">
      <w:start w:val="1"/>
      <w:numFmt w:val="bullet"/>
      <w:lvlText w:val=""/>
      <w:lvlJc w:val="left"/>
      <w:pPr>
        <w:tabs>
          <w:tab w:val="left" w:pos="644"/>
        </w:tabs>
        <w:ind w:left="644" w:hanging="360"/>
      </w:pPr>
      <w:rPr>
        <w:rFonts w:hint="default" w:ascii="Symbol" w:hAnsi="Symbol"/>
      </w:rPr>
    </w:lvl>
    <w:lvl w:ilvl="1" w:tentative="0">
      <w:start w:val="1"/>
      <w:numFmt w:val="bullet"/>
      <w:lvlText w:val="o"/>
      <w:lvlJc w:val="left"/>
      <w:pPr>
        <w:tabs>
          <w:tab w:val="left" w:pos="1364"/>
        </w:tabs>
        <w:ind w:left="1364" w:hanging="360"/>
      </w:pPr>
      <w:rPr>
        <w:rFonts w:hint="default" w:ascii="Courier New" w:hAnsi="Courier New" w:cs="SymbolPS"/>
      </w:rPr>
    </w:lvl>
    <w:lvl w:ilvl="2" w:tentative="0">
      <w:start w:val="1"/>
      <w:numFmt w:val="bullet"/>
      <w:lvlText w:val=""/>
      <w:lvlJc w:val="left"/>
      <w:pPr>
        <w:tabs>
          <w:tab w:val="left" w:pos="2084"/>
        </w:tabs>
        <w:ind w:left="2084" w:hanging="360"/>
      </w:pPr>
      <w:rPr>
        <w:rFonts w:hint="default" w:ascii="Wingdings" w:hAnsi="Wingdings"/>
      </w:rPr>
    </w:lvl>
    <w:lvl w:ilvl="3" w:tentative="0">
      <w:start w:val="1"/>
      <w:numFmt w:val="bullet"/>
      <w:lvlText w:val=""/>
      <w:lvlJc w:val="left"/>
      <w:pPr>
        <w:tabs>
          <w:tab w:val="left" w:pos="2804"/>
        </w:tabs>
        <w:ind w:left="2804" w:hanging="360"/>
      </w:pPr>
      <w:rPr>
        <w:rFonts w:hint="default" w:ascii="Symbol" w:hAnsi="Symbol"/>
      </w:rPr>
    </w:lvl>
    <w:lvl w:ilvl="4" w:tentative="0">
      <w:start w:val="1"/>
      <w:numFmt w:val="bullet"/>
      <w:lvlText w:val="o"/>
      <w:lvlJc w:val="left"/>
      <w:pPr>
        <w:tabs>
          <w:tab w:val="left" w:pos="3524"/>
        </w:tabs>
        <w:ind w:left="3524" w:hanging="360"/>
      </w:pPr>
      <w:rPr>
        <w:rFonts w:hint="default" w:ascii="Courier New" w:hAnsi="Courier New" w:cs="SymbolPS"/>
      </w:rPr>
    </w:lvl>
    <w:lvl w:ilvl="5" w:tentative="0">
      <w:start w:val="1"/>
      <w:numFmt w:val="bullet"/>
      <w:lvlText w:val=""/>
      <w:lvlJc w:val="left"/>
      <w:pPr>
        <w:tabs>
          <w:tab w:val="left" w:pos="4244"/>
        </w:tabs>
        <w:ind w:left="4244" w:hanging="360"/>
      </w:pPr>
      <w:rPr>
        <w:rFonts w:hint="default" w:ascii="Wingdings" w:hAnsi="Wingdings"/>
      </w:rPr>
    </w:lvl>
    <w:lvl w:ilvl="6" w:tentative="0">
      <w:start w:val="1"/>
      <w:numFmt w:val="bullet"/>
      <w:lvlText w:val=""/>
      <w:lvlJc w:val="left"/>
      <w:pPr>
        <w:tabs>
          <w:tab w:val="left" w:pos="4964"/>
        </w:tabs>
        <w:ind w:left="4964" w:hanging="360"/>
      </w:pPr>
      <w:rPr>
        <w:rFonts w:hint="default" w:ascii="Symbol" w:hAnsi="Symbol"/>
      </w:rPr>
    </w:lvl>
    <w:lvl w:ilvl="7" w:tentative="0">
      <w:start w:val="1"/>
      <w:numFmt w:val="bullet"/>
      <w:lvlText w:val="o"/>
      <w:lvlJc w:val="left"/>
      <w:pPr>
        <w:tabs>
          <w:tab w:val="left" w:pos="5684"/>
        </w:tabs>
        <w:ind w:left="5684" w:hanging="360"/>
      </w:pPr>
      <w:rPr>
        <w:rFonts w:hint="default" w:ascii="Courier New" w:hAnsi="Courier New" w:cs="SymbolPS"/>
      </w:rPr>
    </w:lvl>
    <w:lvl w:ilvl="8" w:tentative="0">
      <w:start w:val="1"/>
      <w:numFmt w:val="bullet"/>
      <w:lvlText w:val=""/>
      <w:lvlJc w:val="left"/>
      <w:pPr>
        <w:tabs>
          <w:tab w:val="left" w:pos="6404"/>
        </w:tabs>
        <w:ind w:left="6404" w:hanging="360"/>
      </w:pPr>
      <w:rPr>
        <w:rFonts w:hint="default" w:ascii="Wingdings" w:hAnsi="Wingdings"/>
      </w:rPr>
    </w:lvl>
  </w:abstractNum>
  <w:abstractNum w:abstractNumId="3">
    <w:nsid w:val="00000006"/>
    <w:multiLevelType w:val="multilevel"/>
    <w:tmpl w:val="0000000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9124EC"/>
    <w:rsid w:val="0B74455E"/>
    <w:rsid w:val="30CD59EC"/>
    <w:rsid w:val="38BB4940"/>
    <w:rsid w:val="5DEF7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character" w:default="1" w:styleId="2">
    <w:name w:val="Default Paragraph Font"/>
    <w:qFormat/>
    <w:uiPriority w:val="1"/>
  </w:style>
  <w:style w:type="table" w:default="1" w:styleId="3">
    <w:name w:val="Normal Table"/>
    <w:qFormat/>
    <w:uiPriority w:val="99"/>
    <w:tblPr>
      <w:tblCellMar>
        <w:top w:w="0" w:type="dxa"/>
        <w:left w:w="108" w:type="dxa"/>
        <w:bottom w:w="0" w:type="dxa"/>
        <w:right w:w="108" w:type="dxa"/>
      </w:tblCellMar>
    </w:tblPr>
  </w:style>
  <w:style w:type="paragraph" w:styleId="4">
    <w:name w:val="footer"/>
    <w:basedOn w:val="1"/>
    <w:link w:val="9"/>
    <w:qFormat/>
    <w:uiPriority w:val="0"/>
    <w:pPr>
      <w:tabs>
        <w:tab w:val="center" w:pos="4536"/>
        <w:tab w:val="right" w:pos="9072"/>
      </w:tabs>
    </w:pPr>
  </w:style>
  <w:style w:type="paragraph" w:styleId="5">
    <w:name w:val="header"/>
    <w:basedOn w:val="1"/>
    <w:link w:val="8"/>
    <w:qFormat/>
    <w:uiPriority w:val="0"/>
    <w:pPr>
      <w:tabs>
        <w:tab w:val="center" w:pos="4536"/>
        <w:tab w:val="right" w:pos="9072"/>
      </w:tabs>
    </w:pPr>
  </w:style>
  <w:style w:type="character" w:styleId="6">
    <w:name w:val="Hyperlink"/>
    <w:basedOn w:val="2"/>
    <w:qFormat/>
    <w:uiPriority w:val="0"/>
    <w:rPr>
      <w:color w:val="0000FF"/>
      <w:u w:val="single"/>
    </w:rPr>
  </w:style>
  <w:style w:type="character" w:styleId="7">
    <w:name w:val="page number"/>
    <w:basedOn w:val="2"/>
    <w:qFormat/>
    <w:uiPriority w:val="0"/>
  </w:style>
  <w:style w:type="character" w:customStyle="1" w:styleId="8">
    <w:name w:val="Header Char_dde252e3-547f-4065-b7db-ceb09dccddd3"/>
    <w:basedOn w:val="2"/>
    <w:link w:val="5"/>
    <w:qFormat/>
    <w:uiPriority w:val="0"/>
    <w:rPr>
      <w:rFonts w:ascii="Times New Roman" w:hAnsi="Times New Roman" w:eastAsia="Times New Roman" w:cs="Times New Roman"/>
      <w:sz w:val="24"/>
      <w:szCs w:val="24"/>
    </w:rPr>
  </w:style>
  <w:style w:type="character" w:customStyle="1" w:styleId="9">
    <w:name w:val="Footer Char_7a3fc1f5-fec0-44d6-8580-e6dab7496943"/>
    <w:basedOn w:val="2"/>
    <w:link w:val="4"/>
    <w:qFormat/>
    <w:uiPriority w:val="0"/>
    <w:rPr>
      <w:rFonts w:ascii="Times New Roman" w:hAnsi="Times New Roman" w:eastAsia="Times New Roman" w:cs="Times New Roman"/>
      <w:sz w:val="24"/>
      <w:szCs w:val="24"/>
    </w:rPr>
  </w:style>
  <w:style w:type="paragraph" w:styleId="10">
    <w:name w:val="List Paragraph"/>
    <w:basedOn w:val="1"/>
    <w:qFormat/>
    <w:uiPriority w:val="34"/>
    <w:pPr>
      <w:ind w:left="720"/>
    </w:pPr>
  </w:style>
  <w:style w:type="paragraph" w:styleId="11">
    <w:name w:val="No Spacing"/>
    <w:qFormat/>
    <w:uiPriority w:val="1"/>
    <w:pPr>
      <w:spacing w:after="0" w:line="240" w:lineRule="auto"/>
    </w:pPr>
    <w:rPr>
      <w:rFonts w:ascii="Calibri" w:hAnsi="Calibri" w:eastAsia="Calibri" w:cs="SimSu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1089</Words>
  <Characters>6116</Characters>
  <Paragraphs>160</Paragraphs>
  <TotalTime>15</TotalTime>
  <ScaleCrop>false</ScaleCrop>
  <LinksUpToDate>false</LinksUpToDate>
  <CharactersWithSpaces>7425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2016-01-22T09:11:00Z</dcterms:created>
  <dc:creator>Fisayo dare</dc:creator>
  <cp:lastModifiedBy>ADMIN</cp:lastModifiedBy>
  <cp:lastPrinted>2016-01-22T09:47:00Z</cp:lastPrinted>
  <dcterms:modified xsi:type="dcterms:W3CDTF">2026-02-06T11:03:55Z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6EDA42153370489B8DC12D3ADD11408D_13</vt:lpwstr>
  </property>
  <property fmtid="{D5CDD505-2E9C-101B-9397-08002B2CF9AE}" pid="3" name="KSOProductBuildVer">
    <vt:lpwstr>1033-12.2.0.23196</vt:lpwstr>
  </property>
</Properties>
</file>